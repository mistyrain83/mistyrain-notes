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671" w:rsidRDefault="00C95671" w:rsidP="009468EE">
      <w:pPr>
        <w:pStyle w:val="a9"/>
      </w:pPr>
      <w:r>
        <w:t>Cadence</w:t>
      </w:r>
      <w:r>
        <w:t>笔记</w:t>
      </w:r>
    </w:p>
    <w:p w:rsidR="00C95671" w:rsidRDefault="00C95671" w:rsidP="00C95671">
      <w:pPr>
        <w:pStyle w:val="af5"/>
        <w:jc w:val="center"/>
      </w:pPr>
      <w:r>
        <w:t>-</w:t>
      </w:r>
      <w:r>
        <w:t>记录学习</w:t>
      </w:r>
      <w:r>
        <w:t>Cadence</w:t>
      </w:r>
      <w:r>
        <w:t>过程中的点点滴滴</w:t>
      </w:r>
    </w:p>
    <w:p w:rsidR="00C95671" w:rsidRDefault="00C95671" w:rsidP="00C95671">
      <w:pPr>
        <w:pStyle w:val="me"/>
        <w:ind w:firstLine="420"/>
      </w:pPr>
      <w:r>
        <w:t>Author: misty (qibing83(a)yahoo.com.cn)</w:t>
      </w:r>
    </w:p>
    <w:p w:rsidR="00C95671" w:rsidRDefault="00C95671" w:rsidP="009468EE">
      <w:pPr>
        <w:pStyle w:val="1"/>
      </w:pPr>
      <w:r>
        <w:t>概述</w:t>
      </w:r>
    </w:p>
    <w:p w:rsidR="00C95671" w:rsidRDefault="00C95671" w:rsidP="00C95671">
      <w:pPr>
        <w:pStyle w:val="me"/>
        <w:ind w:firstLine="420"/>
      </w:pPr>
    </w:p>
    <w:p w:rsidR="00C95671" w:rsidRDefault="00C95671" w:rsidP="009468EE">
      <w:pPr>
        <w:pStyle w:val="1"/>
      </w:pPr>
      <w:r>
        <w:t>Cadence SPB 15.5</w:t>
      </w:r>
      <w:r>
        <w:t>的安装</w:t>
      </w:r>
    </w:p>
    <w:p w:rsidR="00C95671" w:rsidRDefault="00C95671" w:rsidP="00C95671">
      <w:pPr>
        <w:pStyle w:val="me"/>
        <w:ind w:firstLine="420"/>
      </w:pPr>
      <w:r>
        <w:t>和以前装</w:t>
      </w:r>
      <w:r>
        <w:t xml:space="preserve"> Orcad 10.5 </w:t>
      </w:r>
      <w:r>
        <w:t>的方法相似，首先设一环境变量</w:t>
      </w:r>
      <w:r>
        <w:rPr>
          <w:rFonts w:hint="eastAsia"/>
        </w:rPr>
        <w:t>，</w:t>
      </w:r>
      <w:r>
        <w:t>LM_LICENSE_FILE = xxxx\license.lic</w:t>
      </w:r>
      <w:r>
        <w:t>指向此</w:t>
      </w:r>
      <w:r>
        <w:t xml:space="preserve">SPB 15.5 </w:t>
      </w:r>
      <w:r>
        <w:t>的</w:t>
      </w:r>
      <w:r>
        <w:t>LIC</w:t>
      </w:r>
      <w:r>
        <w:t>路径</w:t>
      </w:r>
      <w:r>
        <w:t>.(</w:t>
      </w:r>
      <w:r>
        <w:t>如：可将此</w:t>
      </w:r>
      <w:r>
        <w:t xml:space="preserve">license.lic </w:t>
      </w:r>
      <w:r>
        <w:t>拷到</w:t>
      </w:r>
      <w:r>
        <w:t>C:\license.lic)</w:t>
      </w:r>
      <w:r>
        <w:t>再直接安装产品。</w:t>
      </w:r>
    </w:p>
    <w:p w:rsidR="00C95671" w:rsidRDefault="00C95671" w:rsidP="00C95671">
      <w:pPr>
        <w:pStyle w:val="me"/>
        <w:ind w:firstLine="420"/>
      </w:pPr>
      <w:r>
        <w:t>运行</w:t>
      </w:r>
      <w:r>
        <w:t>setup.exe</w:t>
      </w:r>
      <w:r>
        <w:t>，选接受协议，再直接点中间项</w:t>
      </w:r>
      <w:r>
        <w:t>---</w:t>
      </w:r>
      <w:r>
        <w:t>安装产品</w:t>
      </w:r>
      <w:r>
        <w:t>---</w:t>
      </w:r>
      <w:r>
        <w:t>（不要点上面安装</w:t>
      </w:r>
      <w:r>
        <w:t xml:space="preserve"> LICENSE SERVER</w:t>
      </w:r>
      <w:r>
        <w:t>或下面的那项</w:t>
      </w:r>
      <w:r>
        <w:t xml:space="preserve"> </w:t>
      </w:r>
      <w:r>
        <w:t>），中途提示啥没</w:t>
      </w:r>
      <w:r>
        <w:t xml:space="preserve"> license.lic</w:t>
      </w:r>
      <w:r>
        <w:t>报错等，不管它，接着有端口号啊，</w:t>
      </w:r>
      <w:r>
        <w:t>INSTALLINFO.TXT</w:t>
      </w:r>
      <w:r>
        <w:t>啊等全留空白，不管！！！一路</w:t>
      </w:r>
      <w:r>
        <w:t>NEXT</w:t>
      </w:r>
      <w:r>
        <w:t>，到要安装哪些东西选项时，可全选。装完后提示要重起电脑。</w:t>
      </w:r>
    </w:p>
    <w:p w:rsidR="00C95671" w:rsidRDefault="00C95671" w:rsidP="00C95671">
      <w:pPr>
        <w:pStyle w:val="me"/>
        <w:ind w:firstLine="420"/>
      </w:pPr>
      <w:r>
        <w:t>注：</w:t>
      </w:r>
      <w:r>
        <w:t>ORCAD 10.5</w:t>
      </w:r>
      <w:r>
        <w:t>也可以用此</w:t>
      </w:r>
      <w:r>
        <w:t>SPB15.5</w:t>
      </w:r>
      <w:r>
        <w:t>的</w:t>
      </w:r>
      <w:r>
        <w:t>LIC</w:t>
      </w:r>
      <w:r>
        <w:t>。如果以前装过</w:t>
      </w:r>
      <w:r>
        <w:t>ORCAD 10.5</w:t>
      </w:r>
      <w:r>
        <w:rPr>
          <w:rFonts w:hint="eastAsia"/>
        </w:rPr>
        <w:t>，</w:t>
      </w:r>
      <w:r>
        <w:t>可直接修改以前的环境变量</w:t>
      </w:r>
      <w:r>
        <w:rPr>
          <w:rFonts w:hint="eastAsia"/>
        </w:rPr>
        <w:t>，</w:t>
      </w:r>
      <w:r>
        <w:t>指向</w:t>
      </w:r>
      <w:r>
        <w:t>SPB15.5</w:t>
      </w:r>
      <w:r>
        <w:t>的</w:t>
      </w:r>
      <w:r>
        <w:t>LIC</w:t>
      </w:r>
      <w:r>
        <w:t>位置即可共用此</w:t>
      </w:r>
      <w:r>
        <w:t>SPB15.5</w:t>
      </w:r>
      <w:r>
        <w:t>的</w:t>
      </w:r>
      <w:r>
        <w:t>LIC</w:t>
      </w:r>
      <w:r>
        <w:t>文件。</w:t>
      </w:r>
    </w:p>
    <w:p w:rsidR="0036479F" w:rsidRDefault="008F13FB" w:rsidP="00A4423E">
      <w:pPr>
        <w:pStyle w:val="1"/>
      </w:pPr>
      <w:r>
        <w:rPr>
          <w:rFonts w:hint="eastAsia"/>
        </w:rPr>
        <w:t>Cadence SPB 16.3</w:t>
      </w:r>
      <w:r w:rsidR="0036479F">
        <w:rPr>
          <w:rFonts w:hint="eastAsia"/>
        </w:rPr>
        <w:t>的安装</w:t>
      </w:r>
    </w:p>
    <w:p w:rsidR="0036479F" w:rsidRDefault="00A76EA6" w:rsidP="00C95671">
      <w:pPr>
        <w:pStyle w:val="me"/>
        <w:ind w:firstLine="420"/>
      </w:pPr>
      <w:r>
        <w:rPr>
          <w:rFonts w:hint="eastAsia"/>
        </w:rPr>
        <w:t>参考</w:t>
      </w:r>
      <w:r w:rsidRPr="00A76EA6">
        <w:rPr>
          <w:rFonts w:hint="eastAsia"/>
        </w:rPr>
        <w:t>Cdence Allegro SPB</w:t>
      </w:r>
      <w:r w:rsidRPr="00A76EA6">
        <w:rPr>
          <w:rFonts w:hint="eastAsia"/>
        </w:rPr>
        <w:t>安装</w:t>
      </w:r>
      <w:r>
        <w:rPr>
          <w:rFonts w:hint="eastAsia"/>
        </w:rPr>
        <w:t>.pdf</w:t>
      </w:r>
      <w:r w:rsidR="00792CC6">
        <w:rPr>
          <w:rFonts w:hint="eastAsia"/>
        </w:rPr>
        <w:t>和</w:t>
      </w:r>
      <w:r w:rsidR="00792CC6" w:rsidRPr="00792CC6">
        <w:t>Aspirin</w:t>
      </w:r>
      <w:r w:rsidR="00792CC6">
        <w:t>.rar</w:t>
      </w:r>
      <w:r w:rsidR="00792CC6">
        <w:rPr>
          <w:rFonts w:hint="eastAsia"/>
        </w:rPr>
        <w:t>。</w:t>
      </w:r>
    </w:p>
    <w:p w:rsidR="00DC5437" w:rsidRDefault="00DC5437" w:rsidP="00C95671">
      <w:pPr>
        <w:pStyle w:val="me"/>
        <w:ind w:firstLine="420"/>
      </w:pPr>
    </w:p>
    <w:p w:rsidR="00C95671" w:rsidRDefault="00C95671" w:rsidP="009468EE">
      <w:pPr>
        <w:pStyle w:val="1"/>
      </w:pPr>
      <w:r>
        <w:t>焊盘的制作</w:t>
      </w:r>
    </w:p>
    <w:p w:rsidR="00C95671" w:rsidRDefault="00C95671" w:rsidP="00C95671">
      <w:pPr>
        <w:pStyle w:val="me"/>
        <w:ind w:firstLine="420"/>
      </w:pPr>
      <w:r>
        <w:t>参考文档</w:t>
      </w:r>
      <w:r>
        <w:t>ref_ Allegro</w:t>
      </w:r>
      <w:r>
        <w:t>焊盘和封装制作</w:t>
      </w:r>
      <w:r>
        <w:t>.pdf</w:t>
      </w:r>
    </w:p>
    <w:p w:rsidR="00DC5437" w:rsidRDefault="00DC5437" w:rsidP="00C95671">
      <w:pPr>
        <w:pStyle w:val="me"/>
        <w:ind w:firstLine="420"/>
      </w:pPr>
      <w:r>
        <w:rPr>
          <w:rFonts w:hint="eastAsia"/>
        </w:rPr>
        <w:t>制作焊盘使用</w:t>
      </w:r>
      <w:r>
        <w:rPr>
          <w:rFonts w:hint="eastAsia"/>
        </w:rPr>
        <w:t>pad designer</w:t>
      </w:r>
      <w:r>
        <w:rPr>
          <w:rFonts w:hint="eastAsia"/>
        </w:rPr>
        <w:t>，</w:t>
      </w:r>
    </w:p>
    <w:p w:rsidR="00DC5437" w:rsidRDefault="00DC5437" w:rsidP="00C95671">
      <w:pPr>
        <w:pStyle w:val="me"/>
        <w:ind w:firstLine="420"/>
      </w:pPr>
      <w:r w:rsidRPr="00DC5437">
        <w:rPr>
          <w:noProof/>
        </w:rPr>
        <w:lastRenderedPageBreak/>
        <w:drawing>
          <wp:inline distT="0" distB="0" distL="0" distR="0" wp14:anchorId="257BDBC5" wp14:editId="1BAAC9EB">
            <wp:extent cx="2819794" cy="494416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37" w:rsidRDefault="00DC5437" w:rsidP="00C95671">
      <w:pPr>
        <w:pStyle w:val="me"/>
        <w:ind w:firstLine="420"/>
      </w:pPr>
      <w:r>
        <w:rPr>
          <w:rFonts w:hint="eastAsia"/>
        </w:rPr>
        <w:t>以</w:t>
      </w:r>
      <w:r>
        <w:rPr>
          <w:rFonts w:hint="eastAsia"/>
        </w:rPr>
        <w:t>DIP-8</w:t>
      </w:r>
      <w:r>
        <w:rPr>
          <w:rFonts w:hint="eastAsia"/>
        </w:rPr>
        <w:t>封装为例，</w:t>
      </w:r>
    </w:p>
    <w:p w:rsidR="00DC5437" w:rsidRDefault="000348D7" w:rsidP="000348D7">
      <w:pPr>
        <w:pStyle w:val="me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AEC230" wp14:editId="285C69C8">
            <wp:extent cx="5273675" cy="4814205"/>
            <wp:effectExtent l="0" t="0" r="3175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81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37" w:rsidRDefault="00FE6772" w:rsidP="00FE6772">
      <w:pPr>
        <w:pStyle w:val="me"/>
        <w:ind w:firstLineChars="0" w:firstLine="0"/>
      </w:pPr>
      <w:r w:rsidRPr="00FE6772">
        <w:rPr>
          <w:noProof/>
        </w:rPr>
        <w:lastRenderedPageBreak/>
        <w:drawing>
          <wp:inline distT="0" distB="0" distL="0" distR="0" wp14:anchorId="0E2144E8" wp14:editId="1B4E8C16">
            <wp:extent cx="5273675" cy="4979472"/>
            <wp:effectExtent l="0" t="0" r="317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7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FB" w:rsidRDefault="007703FB" w:rsidP="00FE6772">
      <w:pPr>
        <w:pStyle w:val="me"/>
        <w:ind w:firstLineChars="0" w:firstLine="0"/>
      </w:pPr>
      <w:r>
        <w:t>D</w:t>
      </w:r>
      <w:r>
        <w:rPr>
          <w:rFonts w:hint="eastAsia"/>
        </w:rPr>
        <w:t>rill/slot symbol</w:t>
      </w:r>
      <w:r>
        <w:rPr>
          <w:rFonts w:hint="eastAsia"/>
        </w:rPr>
        <w:t>参考规范中的附录</w:t>
      </w:r>
      <w:r>
        <w:rPr>
          <w:rFonts w:hint="eastAsia"/>
        </w:rPr>
        <w:t>1</w:t>
      </w:r>
      <w:r>
        <w:rPr>
          <w:rFonts w:hint="eastAsia"/>
        </w:rPr>
        <w:t>。</w:t>
      </w:r>
    </w:p>
    <w:tbl>
      <w:tblPr>
        <w:tblStyle w:val="CSS-"/>
        <w:tblW w:w="0" w:type="auto"/>
        <w:tblLook w:val="04A0" w:firstRow="1" w:lastRow="0" w:firstColumn="1" w:lastColumn="0" w:noHBand="0" w:noVBand="1"/>
      </w:tblPr>
      <w:tblGrid>
        <w:gridCol w:w="1216"/>
        <w:gridCol w:w="1217"/>
        <w:gridCol w:w="1218"/>
        <w:gridCol w:w="1217"/>
        <w:gridCol w:w="1217"/>
        <w:gridCol w:w="1218"/>
        <w:gridCol w:w="1218"/>
      </w:tblGrid>
      <w:tr w:rsidR="00A23B21" w:rsidTr="00634D9C">
        <w:tc>
          <w:tcPr>
            <w:tcW w:w="1218" w:type="dxa"/>
            <w:vMerge w:val="restart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序号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孔径</w:t>
            </w:r>
          </w:p>
        </w:tc>
        <w:tc>
          <w:tcPr>
            <w:tcW w:w="1218" w:type="dxa"/>
            <w:vMerge w:val="restart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图形</w:t>
            </w:r>
          </w:p>
        </w:tc>
        <w:tc>
          <w:tcPr>
            <w:tcW w:w="1218" w:type="dxa"/>
            <w:vMerge w:val="restart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符号</w:t>
            </w:r>
          </w:p>
        </w:tc>
        <w:tc>
          <w:tcPr>
            <w:tcW w:w="2437" w:type="dxa"/>
            <w:gridSpan w:val="2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尺寸</w:t>
            </w:r>
          </w:p>
        </w:tc>
        <w:tc>
          <w:tcPr>
            <w:tcW w:w="1219" w:type="dxa"/>
            <w:vMerge w:val="restart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备注</w:t>
            </w:r>
          </w:p>
        </w:tc>
      </w:tr>
      <w:tr w:rsidR="00A23B21" w:rsidTr="00634D9C">
        <w:tc>
          <w:tcPr>
            <w:tcW w:w="1218" w:type="dxa"/>
            <w:vMerge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/>
                <w:sz w:val="20"/>
              </w:rPr>
              <w:t>mm</w:t>
            </w:r>
            <w:r>
              <w:rPr>
                <w:rFonts w:ascii="TimesNewRomanPS-BoldMT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mil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  <w:vMerge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  <w:vMerge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宽</w:t>
            </w:r>
            <w:r>
              <w:rPr>
                <w:rFonts w:ascii="TimesNewRomanPS-BoldMT"/>
                <w:sz w:val="20"/>
              </w:rPr>
              <w:t>mil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高</w:t>
            </w:r>
            <w:r>
              <w:rPr>
                <w:rFonts w:ascii="TimesNewRomanPS-BoldMT"/>
                <w:sz w:val="20"/>
              </w:rPr>
              <w:t>mil</w:t>
            </w:r>
          </w:p>
        </w:tc>
        <w:tc>
          <w:tcPr>
            <w:tcW w:w="1219" w:type="dxa"/>
            <w:vMerge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0.20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8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a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</w:t>
            </w:r>
            <w:r>
              <w:rPr>
                <w:rFonts w:ascii="TimesNewRomanPS-BoldMT"/>
                <w:sz w:val="20"/>
              </w:rPr>
              <w:t>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0.25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10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b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3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0.35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14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/>
                <w:sz w:val="20"/>
              </w:rPr>
              <w:t>d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0.4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16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/>
                <w:sz w:val="20"/>
              </w:rPr>
              <w:t>f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20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/>
                <w:sz w:val="20"/>
              </w:rPr>
              <w:t>g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0.55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22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/>
                <w:sz w:val="20"/>
              </w:rPr>
              <w:t>h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0.6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24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A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0.65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26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B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9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0.7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28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D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10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0.8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32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F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11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0.9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36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G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12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0.95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38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13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1.0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40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I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14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1.1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43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J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lastRenderedPageBreak/>
              <w:t>15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1.2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47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K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43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55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16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1.3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51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L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17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1.4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55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M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18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59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N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19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1.6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63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P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20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1.7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67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O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21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1.8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71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R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22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1.9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75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S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60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23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2.0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79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T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24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2.5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100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U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25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2.8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110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V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26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3.2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126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W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27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3.5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138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28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4.0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158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Y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非标</w:t>
            </w: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29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5.0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197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Hex</w:t>
            </w:r>
            <w:r>
              <w:rPr>
                <w:rFonts w:ascii="TimesNewRomanPS-BoldMT"/>
                <w:sz w:val="20"/>
              </w:rPr>
              <w:t>agonX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Z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80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30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7.5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296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/>
                <w:sz w:val="20"/>
              </w:rPr>
              <w:t>Circle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296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296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  <w:tr w:rsidR="00A23B21" w:rsidTr="00634D9C"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31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10.0</w:t>
            </w:r>
            <w:r>
              <w:rPr>
                <w:rFonts w:ascii="TimesNewRomanPS-BoldMT" w:hint="eastAsia"/>
                <w:sz w:val="20"/>
              </w:rPr>
              <w:t>（</w:t>
            </w:r>
            <w:r>
              <w:rPr>
                <w:rFonts w:ascii="TimesNewRomanPS-BoldMT" w:hint="eastAsia"/>
                <w:sz w:val="20"/>
              </w:rPr>
              <w:t>400</w:t>
            </w:r>
            <w:r>
              <w:rPr>
                <w:rFonts w:ascii="TimesNewRomanPS-BoldMT"/>
                <w:sz w:val="20"/>
              </w:rPr>
              <w:t>）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Circle</w:t>
            </w: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  <w:tc>
          <w:tcPr>
            <w:tcW w:w="1218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400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  <w:r>
              <w:rPr>
                <w:rFonts w:ascii="TimesNewRomanPS-BoldMT" w:hint="eastAsia"/>
                <w:sz w:val="20"/>
              </w:rPr>
              <w:t>400</w:t>
            </w:r>
          </w:p>
        </w:tc>
        <w:tc>
          <w:tcPr>
            <w:tcW w:w="1219" w:type="dxa"/>
          </w:tcPr>
          <w:p w:rsidR="00A23B21" w:rsidRDefault="00A23B21" w:rsidP="00634D9C">
            <w:pPr>
              <w:rPr>
                <w:rFonts w:ascii="TimesNewRomanPS-BoldMT"/>
                <w:sz w:val="20"/>
              </w:rPr>
            </w:pPr>
          </w:p>
        </w:tc>
      </w:tr>
    </w:tbl>
    <w:p w:rsidR="00A23B21" w:rsidRDefault="00A23B21" w:rsidP="00FE6772">
      <w:pPr>
        <w:pStyle w:val="me"/>
        <w:ind w:firstLineChars="0" w:firstLine="0"/>
      </w:pPr>
    </w:p>
    <w:p w:rsidR="00FE6772" w:rsidRDefault="001B5099" w:rsidP="00FE6772">
      <w:pPr>
        <w:pStyle w:val="me"/>
        <w:ind w:firstLineChars="0" w:firstLine="0"/>
      </w:pPr>
      <w:r w:rsidRPr="001B5099">
        <w:rPr>
          <w:noProof/>
        </w:rPr>
        <w:lastRenderedPageBreak/>
        <w:drawing>
          <wp:inline distT="0" distB="0" distL="0" distR="0" wp14:anchorId="0ED9C851" wp14:editId="53E67802">
            <wp:extent cx="5273675" cy="4954447"/>
            <wp:effectExtent l="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2" w:rsidRDefault="00FE6772" w:rsidP="00C95671">
      <w:pPr>
        <w:pStyle w:val="me"/>
        <w:ind w:firstLine="420"/>
      </w:pPr>
      <w:r>
        <w:rPr>
          <w:rFonts w:hint="eastAsia"/>
        </w:rPr>
        <w:t>各个参数列表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79"/>
        <w:gridCol w:w="1424"/>
        <w:gridCol w:w="1396"/>
        <w:gridCol w:w="1347"/>
        <w:gridCol w:w="1275"/>
      </w:tblGrid>
      <w:tr w:rsidR="00FE6772" w:rsidTr="001B5099">
        <w:tc>
          <w:tcPr>
            <w:tcW w:w="2628" w:type="dxa"/>
          </w:tcPr>
          <w:p w:rsidR="00FE6772" w:rsidRDefault="00FE6772" w:rsidP="00634D9C">
            <w:pPr>
              <w:pStyle w:val="me"/>
              <w:ind w:firstLineChars="0" w:firstLine="0"/>
            </w:pPr>
            <w:r>
              <w:t>L</w:t>
            </w:r>
            <w:r>
              <w:rPr>
                <w:rFonts w:hint="eastAsia"/>
              </w:rPr>
              <w:t>ayer</w:t>
            </w:r>
          </w:p>
        </w:tc>
        <w:tc>
          <w:tcPr>
            <w:tcW w:w="1491" w:type="dxa"/>
          </w:tcPr>
          <w:p w:rsidR="00FE6772" w:rsidRDefault="00FE6772" w:rsidP="00634D9C">
            <w:pPr>
              <w:pStyle w:val="me"/>
              <w:ind w:firstLineChars="0" w:firstLine="0"/>
            </w:pPr>
            <w:r>
              <w:t>R</w:t>
            </w:r>
            <w:r>
              <w:rPr>
                <w:rFonts w:hint="eastAsia"/>
              </w:rPr>
              <w:t>egular pad</w:t>
            </w:r>
          </w:p>
        </w:tc>
        <w:tc>
          <w:tcPr>
            <w:tcW w:w="1504" w:type="dxa"/>
          </w:tcPr>
          <w:p w:rsidR="00FE6772" w:rsidRDefault="00FE6772" w:rsidP="00634D9C">
            <w:pPr>
              <w:pStyle w:val="me"/>
              <w:ind w:firstLineChars="0" w:firstLine="0"/>
            </w:pPr>
            <w:r>
              <w:t>T</w:t>
            </w:r>
            <w:r>
              <w:rPr>
                <w:rFonts w:hint="eastAsia"/>
              </w:rPr>
              <w:t>hermal relief</w:t>
            </w:r>
          </w:p>
        </w:tc>
        <w:tc>
          <w:tcPr>
            <w:tcW w:w="1472" w:type="dxa"/>
          </w:tcPr>
          <w:p w:rsidR="00FE6772" w:rsidRDefault="00FE6772" w:rsidP="00634D9C">
            <w:pPr>
              <w:pStyle w:val="me"/>
              <w:ind w:firstLineChars="0" w:firstLine="0"/>
            </w:pPr>
            <w:r>
              <w:t>A</w:t>
            </w:r>
            <w:r>
              <w:rPr>
                <w:rFonts w:hint="eastAsia"/>
              </w:rPr>
              <w:t>nti pad</w:t>
            </w:r>
          </w:p>
        </w:tc>
        <w:tc>
          <w:tcPr>
            <w:tcW w:w="1426" w:type="dxa"/>
          </w:tcPr>
          <w:p w:rsidR="00FE6772" w:rsidRDefault="00FE6772" w:rsidP="00C95671">
            <w:pPr>
              <w:pStyle w:val="me"/>
              <w:ind w:firstLineChars="0" w:firstLine="0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</w:tr>
      <w:tr w:rsidR="00FE6772" w:rsidTr="001B5099">
        <w:tc>
          <w:tcPr>
            <w:tcW w:w="2628" w:type="dxa"/>
          </w:tcPr>
          <w:p w:rsidR="00FE6772" w:rsidRDefault="00FE6772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BEGIN LAYER</w:t>
            </w:r>
          </w:p>
        </w:tc>
        <w:tc>
          <w:tcPr>
            <w:tcW w:w="1491" w:type="dxa"/>
          </w:tcPr>
          <w:p w:rsidR="00FE6772" w:rsidRDefault="00053634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焊盘实际大小</w:t>
            </w:r>
          </w:p>
        </w:tc>
        <w:tc>
          <w:tcPr>
            <w:tcW w:w="1504" w:type="dxa"/>
          </w:tcPr>
          <w:p w:rsidR="00FE6772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0.2mm</w:t>
            </w:r>
          </w:p>
        </w:tc>
        <w:tc>
          <w:tcPr>
            <w:tcW w:w="1472" w:type="dxa"/>
          </w:tcPr>
          <w:p w:rsidR="00FE6772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0.2mm</w:t>
            </w:r>
          </w:p>
        </w:tc>
        <w:tc>
          <w:tcPr>
            <w:tcW w:w="1426" w:type="dxa"/>
          </w:tcPr>
          <w:p w:rsidR="00FE6772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起始层</w:t>
            </w:r>
          </w:p>
        </w:tc>
      </w:tr>
      <w:tr w:rsidR="00FE6772" w:rsidTr="001B5099">
        <w:tc>
          <w:tcPr>
            <w:tcW w:w="2628" w:type="dxa"/>
          </w:tcPr>
          <w:p w:rsidR="00FE6772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DEFAULT INTERNAL</w:t>
            </w:r>
          </w:p>
        </w:tc>
        <w:tc>
          <w:tcPr>
            <w:tcW w:w="1491" w:type="dxa"/>
          </w:tcPr>
          <w:p w:rsidR="00FE6772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比实际焊盘小</w:t>
            </w:r>
            <w:r>
              <w:rPr>
                <w:rFonts w:hint="eastAsia"/>
              </w:rPr>
              <w:t>0.1mm</w:t>
            </w:r>
          </w:p>
        </w:tc>
        <w:tc>
          <w:tcPr>
            <w:tcW w:w="1504" w:type="dxa"/>
          </w:tcPr>
          <w:p w:rsidR="00FE6772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0.1mm</w:t>
            </w:r>
          </w:p>
        </w:tc>
        <w:tc>
          <w:tcPr>
            <w:tcW w:w="1472" w:type="dxa"/>
          </w:tcPr>
          <w:p w:rsidR="00FE6772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0.1mm</w:t>
            </w:r>
          </w:p>
        </w:tc>
        <w:tc>
          <w:tcPr>
            <w:tcW w:w="1426" w:type="dxa"/>
          </w:tcPr>
          <w:p w:rsidR="00FE6772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默认内层</w:t>
            </w:r>
          </w:p>
        </w:tc>
      </w:tr>
      <w:tr w:rsidR="001B5099" w:rsidTr="001B5099">
        <w:tc>
          <w:tcPr>
            <w:tcW w:w="2628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END LAYER</w:t>
            </w:r>
          </w:p>
        </w:tc>
        <w:tc>
          <w:tcPr>
            <w:tcW w:w="1491" w:type="dxa"/>
          </w:tcPr>
          <w:p w:rsidR="001B5099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焊盘实际大小</w:t>
            </w:r>
          </w:p>
        </w:tc>
        <w:tc>
          <w:tcPr>
            <w:tcW w:w="1504" w:type="dxa"/>
          </w:tcPr>
          <w:p w:rsidR="001B5099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0.2mm</w:t>
            </w:r>
          </w:p>
        </w:tc>
        <w:tc>
          <w:tcPr>
            <w:tcW w:w="1472" w:type="dxa"/>
          </w:tcPr>
          <w:p w:rsidR="001B5099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0.2mm</w:t>
            </w:r>
          </w:p>
        </w:tc>
        <w:tc>
          <w:tcPr>
            <w:tcW w:w="1426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结束层</w:t>
            </w:r>
          </w:p>
        </w:tc>
      </w:tr>
      <w:tr w:rsidR="001B5099" w:rsidTr="001B5099">
        <w:tc>
          <w:tcPr>
            <w:tcW w:w="2628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SOLDERMASK_TOP</w:t>
            </w:r>
            <w:r w:rsidR="001D1E63">
              <w:rPr>
                <w:rFonts w:hint="eastAsia"/>
              </w:rPr>
              <w:t>/BOTTOM</w:t>
            </w:r>
          </w:p>
        </w:tc>
        <w:tc>
          <w:tcPr>
            <w:tcW w:w="1491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比实际焊盘大</w:t>
            </w:r>
            <w:r>
              <w:rPr>
                <w:rFonts w:hint="eastAsia"/>
              </w:rPr>
              <w:t>0.1-0.2mm</w:t>
            </w:r>
          </w:p>
        </w:tc>
        <w:tc>
          <w:tcPr>
            <w:tcW w:w="1504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72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26" w:type="dxa"/>
          </w:tcPr>
          <w:p w:rsidR="001B5099" w:rsidRDefault="001B5099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阻焊层</w:t>
            </w:r>
          </w:p>
        </w:tc>
      </w:tr>
      <w:tr w:rsidR="001B5099" w:rsidTr="001B5099">
        <w:tc>
          <w:tcPr>
            <w:tcW w:w="2628" w:type="dxa"/>
          </w:tcPr>
          <w:p w:rsidR="001B5099" w:rsidRDefault="001D1E63" w:rsidP="007776F4">
            <w:pPr>
              <w:pStyle w:val="me"/>
              <w:ind w:firstLineChars="0" w:firstLine="0"/>
            </w:pPr>
            <w:r>
              <w:rPr>
                <w:rFonts w:hint="eastAsia"/>
              </w:rPr>
              <w:t>PASTEMASK</w:t>
            </w:r>
            <w:r w:rsidR="001B5099">
              <w:rPr>
                <w:rFonts w:hint="eastAsia"/>
              </w:rPr>
              <w:t>_</w:t>
            </w:r>
            <w:r>
              <w:rPr>
                <w:rFonts w:hint="eastAsia"/>
              </w:rPr>
              <w:t>TOP</w:t>
            </w:r>
          </w:p>
        </w:tc>
        <w:tc>
          <w:tcPr>
            <w:tcW w:w="1491" w:type="dxa"/>
          </w:tcPr>
          <w:p w:rsidR="001B5099" w:rsidRDefault="001D1E63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实际焊盘大</w:t>
            </w:r>
            <w:r>
              <w:rPr>
                <w:rFonts w:hint="eastAsia"/>
              </w:rPr>
              <w:lastRenderedPageBreak/>
              <w:t>小</w:t>
            </w:r>
          </w:p>
        </w:tc>
        <w:tc>
          <w:tcPr>
            <w:tcW w:w="1504" w:type="dxa"/>
          </w:tcPr>
          <w:p w:rsidR="001B5099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lastRenderedPageBreak/>
              <w:t>无</w:t>
            </w:r>
          </w:p>
        </w:tc>
        <w:tc>
          <w:tcPr>
            <w:tcW w:w="1472" w:type="dxa"/>
          </w:tcPr>
          <w:p w:rsidR="001B5099" w:rsidRDefault="001B5099" w:rsidP="00634D9C">
            <w:pPr>
              <w:pStyle w:val="me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1426" w:type="dxa"/>
          </w:tcPr>
          <w:p w:rsidR="001B5099" w:rsidRDefault="001D1E63" w:rsidP="00C95671">
            <w:pPr>
              <w:pStyle w:val="me"/>
              <w:ind w:firstLineChars="0" w:firstLine="0"/>
            </w:pPr>
            <w:r>
              <w:rPr>
                <w:rFonts w:hint="eastAsia"/>
              </w:rPr>
              <w:t>钢网丝印层</w:t>
            </w:r>
          </w:p>
        </w:tc>
      </w:tr>
    </w:tbl>
    <w:p w:rsidR="00FE6772" w:rsidRDefault="008E6150" w:rsidP="00C95671">
      <w:pPr>
        <w:pStyle w:val="me"/>
        <w:ind w:firstLine="420"/>
      </w:pPr>
      <w:r>
        <w:rPr>
          <w:rFonts w:hint="eastAsia"/>
        </w:rPr>
        <w:lastRenderedPageBreak/>
        <w:t>通孔焊盘需要：</w:t>
      </w:r>
      <w:r>
        <w:rPr>
          <w:rFonts w:hint="eastAsia"/>
        </w:rPr>
        <w:t>begin layer</w:t>
      </w:r>
      <w:r>
        <w:rPr>
          <w:rFonts w:hint="eastAsia"/>
        </w:rPr>
        <w:t>、</w:t>
      </w:r>
      <w:r>
        <w:rPr>
          <w:rFonts w:hint="eastAsia"/>
        </w:rPr>
        <w:t>default internal</w:t>
      </w:r>
      <w:r>
        <w:rPr>
          <w:rFonts w:hint="eastAsia"/>
        </w:rPr>
        <w:t>、</w:t>
      </w:r>
      <w:r>
        <w:rPr>
          <w:rFonts w:hint="eastAsia"/>
        </w:rPr>
        <w:t>end layer</w:t>
      </w:r>
      <w:r>
        <w:rPr>
          <w:rFonts w:hint="eastAsia"/>
        </w:rPr>
        <w:t>、</w:t>
      </w:r>
      <w:r>
        <w:rPr>
          <w:rFonts w:hint="eastAsia"/>
        </w:rPr>
        <w:t>soldermask_top/bottom</w:t>
      </w:r>
      <w:r>
        <w:rPr>
          <w:rFonts w:hint="eastAsia"/>
        </w:rPr>
        <w:t>层的参数；贴片焊盘需要：</w:t>
      </w:r>
      <w:r>
        <w:rPr>
          <w:rFonts w:hint="eastAsia"/>
        </w:rPr>
        <w:t>begin layer</w:t>
      </w:r>
      <w:r>
        <w:rPr>
          <w:rFonts w:hint="eastAsia"/>
        </w:rPr>
        <w:t>、</w:t>
      </w:r>
      <w:r>
        <w:rPr>
          <w:rFonts w:hint="eastAsia"/>
        </w:rPr>
        <w:t>soldermask_top</w:t>
      </w:r>
      <w:r>
        <w:rPr>
          <w:rFonts w:hint="eastAsia"/>
        </w:rPr>
        <w:t>、</w:t>
      </w:r>
      <w:r>
        <w:rPr>
          <w:rFonts w:hint="eastAsia"/>
        </w:rPr>
        <w:t>pastemask_top</w:t>
      </w:r>
      <w:r>
        <w:rPr>
          <w:rFonts w:hint="eastAsia"/>
        </w:rPr>
        <w:t>层的参数。</w:t>
      </w:r>
    </w:p>
    <w:p w:rsidR="00DC5437" w:rsidRDefault="00DC5437" w:rsidP="00C95671">
      <w:pPr>
        <w:pStyle w:val="me"/>
        <w:ind w:firstLine="420"/>
      </w:pPr>
    </w:p>
    <w:p w:rsidR="00C95671" w:rsidRDefault="00C95671" w:rsidP="009468EE">
      <w:pPr>
        <w:pStyle w:val="1"/>
      </w:pPr>
      <w:r>
        <w:t>封装的制作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参看文档和视频</w:t>
      </w:r>
    </w:p>
    <w:p w:rsidR="00CA7453" w:rsidRDefault="00CA7453" w:rsidP="00C95671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1"/>
      </w:tblGrid>
      <w:tr w:rsidR="00CA7453" w:rsidTr="00CA7453">
        <w:tc>
          <w:tcPr>
            <w:tcW w:w="8521" w:type="dxa"/>
          </w:tcPr>
          <w:p w:rsidR="00CA7453" w:rsidRPr="00CA7453" w:rsidRDefault="00CA7453" w:rsidP="00CA7453">
            <w:pPr>
              <w:widowControl/>
              <w:numPr>
                <w:ilvl w:val="0"/>
                <w:numId w:val="38"/>
              </w:numPr>
              <w:tabs>
                <w:tab w:val="clear" w:pos="0"/>
              </w:tabs>
              <w:suppressAutoHyphens w:val="0"/>
              <w:overflowPunct/>
              <w:spacing w:line="375" w:lineRule="atLeast"/>
              <w:ind w:left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eastAsia="zh-CN"/>
              </w:rPr>
            </w:pP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启动Allegro,新建一个Package Symbol,在Drawing Type中选Package Symbol,在Drawing Name中输入文件名,OK.</w:t>
            </w:r>
          </w:p>
          <w:p w:rsidR="00CA7453" w:rsidRPr="00CA7453" w:rsidRDefault="00CA7453" w:rsidP="00CA7453">
            <w:pPr>
              <w:widowControl/>
              <w:numPr>
                <w:ilvl w:val="0"/>
                <w:numId w:val="38"/>
              </w:numPr>
              <w:tabs>
                <w:tab w:val="clear" w:pos="0"/>
              </w:tabs>
              <w:suppressAutoHyphens w:val="0"/>
              <w:overflowPunct/>
              <w:spacing w:line="375" w:lineRule="atLeast"/>
              <w:ind w:left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eastAsia="zh-CN"/>
              </w:rPr>
            </w:pP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计算好坐标,执行Layout→PIN,在Option面板中的Padstack中找到或输入你的PAD,Qty代表将要放置的数量,Spacing代表各个Pin之间的间距,Order则是方向Right为从左到右,Left为从右到左,Down为从上到下,Up为从下到上;Rotation是Pin要旋转的角度,Pin#为当前的Pin脚编号,Text block为文字号数;</w:t>
            </w:r>
          </w:p>
          <w:p w:rsidR="00CA7453" w:rsidRPr="00CA7453" w:rsidRDefault="00CA7453" w:rsidP="00CA7453">
            <w:pPr>
              <w:widowControl/>
              <w:numPr>
                <w:ilvl w:val="0"/>
                <w:numId w:val="38"/>
              </w:numPr>
              <w:tabs>
                <w:tab w:val="clear" w:pos="0"/>
              </w:tabs>
              <w:suppressAutoHyphens w:val="0"/>
              <w:overflowPunct/>
              <w:spacing w:line="375" w:lineRule="atLeast"/>
              <w:ind w:left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eastAsia="zh-CN"/>
              </w:rPr>
            </w:pP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放好Pin以后再画零件的外框Add→Line,Option面板中的Active Class and Subclass分别为Package Geometry和Silkscreen_Top,Line lock为画出的线的类型:Line直线;Arc弧线;后面的是画出的角度;Line width为线宽.</w:t>
            </w:r>
          </w:p>
          <w:p w:rsidR="00CA7453" w:rsidRPr="00CA7453" w:rsidRDefault="00CA7453" w:rsidP="00CA7453">
            <w:pPr>
              <w:widowControl/>
              <w:numPr>
                <w:ilvl w:val="0"/>
                <w:numId w:val="38"/>
              </w:numPr>
              <w:tabs>
                <w:tab w:val="clear" w:pos="0"/>
              </w:tabs>
              <w:suppressAutoHyphens w:val="0"/>
              <w:overflowPunct/>
              <w:spacing w:line="375" w:lineRule="atLeast"/>
              <w:ind w:left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eastAsia="zh-CN"/>
              </w:rPr>
            </w:pP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再画出零件实体大小Add→Shape→Solid Fill, Option面板中的Active Class and Subclass分别为Package Geometry和Place_Bound_Top,按照零件大小画出一个封闭的框,再填充之Shape→Fill.</w:t>
            </w:r>
          </w:p>
          <w:p w:rsidR="00CA7453" w:rsidRPr="00CA7453" w:rsidRDefault="00CA7453" w:rsidP="00CA7453">
            <w:pPr>
              <w:widowControl/>
              <w:numPr>
                <w:ilvl w:val="0"/>
                <w:numId w:val="38"/>
              </w:numPr>
              <w:tabs>
                <w:tab w:val="clear" w:pos="0"/>
              </w:tabs>
              <w:suppressAutoHyphens w:val="0"/>
              <w:overflowPunct/>
              <w:spacing w:line="375" w:lineRule="atLeast"/>
              <w:ind w:left="0"/>
              <w:jc w:val="left"/>
              <w:rPr>
                <w:rFonts w:ascii="宋体" w:hAnsi="宋体" w:cs="宋体"/>
                <w:color w:val="000000"/>
                <w:kern w:val="0"/>
                <w:szCs w:val="21"/>
                <w:lang w:eastAsia="zh-CN"/>
              </w:rPr>
            </w:pP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生成零件Create Symbol,保存之!!!</w:t>
            </w:r>
          </w:p>
        </w:tc>
      </w:tr>
    </w:tbl>
    <w:p w:rsidR="00CA7453" w:rsidRDefault="00CA7453" w:rsidP="00C95671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1"/>
      </w:tblGrid>
      <w:tr w:rsidR="00CA7453" w:rsidTr="00CA7453">
        <w:tc>
          <w:tcPr>
            <w:tcW w:w="8521" w:type="dxa"/>
          </w:tcPr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在制作封装之前，先确定你需要的焊盘，如果库中没有，那就要自己画了，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(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我就是自己画的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)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制作二极管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1N5822 SMD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，实际尺寸：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480milX520mil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 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 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一、添加元件焊盘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1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启动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Allegro PCB Design 610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File—New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，在弹出对话框中，输入封装命名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W_LLFB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，选择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lastRenderedPageBreak/>
              <w:t>package symbol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（自己制作封装）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2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layout —pins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命令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对控制面板的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options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进行设置，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Padstack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中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选好需要的焊盘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SND315_157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；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在命令窗口输入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x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0 0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这样就把焊盘放到坐标原点；接着我输入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x 0-354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放入了第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二个焊盘，（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354mil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是实际两焊盘间的距离）。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21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  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二、添加原件实体范围（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SMD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：比实际尺寸大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10mil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；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DIP :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比实际尺寸大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1mm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）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shape—rectangular(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长方形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)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命令，对控制面板的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options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进行设置，选择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Package Geometry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Place-Bound-Top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输入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x -248-440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（长方形左下角坐标）回车，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x 248 86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（右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上角坐标）回车，这样就出现了长方形包围焊盘的画面。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 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三、添加丝印层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Add—rectangle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，对控制面板的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options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进行设置，选择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Package Geometry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和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Silkscreen_Top,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后在命令栏输入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x -240-432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回车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x 240 78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（将长方形边长减小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0.2mm=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实际尺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52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寸）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 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四、添加装配层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lastRenderedPageBreak/>
              <w:t> 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与三，差不多，只是选择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Package Geometry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Assembly_Top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，命令栏输入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x -232-424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回车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x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br/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232 70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（将长方形边长再减小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8mil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）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 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五、添加元件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Labels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1.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添加装配层元件序号：选择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Layout—Labels—RefDes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命令，对控制面板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options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进行设置：选择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refdes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Assembly_Top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，在适当位置点击鼠标左键，在命令窗口输入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L*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，回车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2.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添加丝印层元件序号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：同上，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只是选择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refdes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Silkscreen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_Top.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3.</w:t>
            </w: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添加元件类型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；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选择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Layout—Labels—Device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命令，对控制面板的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options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进行设置：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选择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420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Device Type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和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Assembly_Top</w:t>
            </w:r>
            <w:r w:rsidRPr="00CA7453">
              <w:rPr>
                <w:rFonts w:ascii="Simsun" w:hAnsi="Simsun" w:cs="宋体"/>
                <w:color w:val="2A2A2A"/>
                <w:kern w:val="0"/>
                <w:szCs w:val="21"/>
                <w:lang w:eastAsia="zh-CN"/>
              </w:rPr>
              <w:t>, 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在适当位置点击鼠标左键，在命令窗口输入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DEVTYPE*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，回车</w:t>
            </w:r>
            <w:r w:rsidRPr="00CA7453">
              <w:rPr>
                <w:rFonts w:ascii="Simsun" w:hAnsi="Simsun" w:cs="宋体"/>
                <w:color w:val="2A2A2A"/>
                <w:kern w:val="0"/>
                <w:sz w:val="27"/>
                <w:szCs w:val="27"/>
                <w:lang w:eastAsia="zh-CN"/>
              </w:rPr>
              <w:t>.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spacing w:after="75" w:line="240" w:lineRule="atLeast"/>
              <w:ind w:left="-359" w:firstLine="315"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Simsun" w:hAnsi="Simsun" w:cs="宋体"/>
                <w:color w:val="000000"/>
                <w:kern w:val="0"/>
                <w:sz w:val="27"/>
                <w:szCs w:val="27"/>
                <w:lang w:eastAsia="zh-CN"/>
              </w:rPr>
              <w:t>  </w:t>
            </w:r>
            <w:r w:rsidRPr="00CA7453">
              <w:rPr>
                <w:rFonts w:ascii="Simsun" w:hAnsi="Simsun" w:cs="宋体"/>
                <w:color w:val="0000CC"/>
                <w:kern w:val="0"/>
                <w:sz w:val="27"/>
                <w:szCs w:val="27"/>
                <w:lang w:eastAsia="zh-CN"/>
              </w:rPr>
              <w:t>六、设置元件高度</w:t>
            </w:r>
          </w:p>
          <w:p w:rsidR="00CA7453" w:rsidRPr="00CA7453" w:rsidRDefault="00CA7453" w:rsidP="00CA7453">
            <w:pPr>
              <w:widowControl/>
              <w:tabs>
                <w:tab w:val="clear" w:pos="0"/>
              </w:tabs>
              <w:suppressAutoHyphens w:val="0"/>
              <w:overflowPunct/>
              <w:jc w:val="left"/>
              <w:rPr>
                <w:rFonts w:ascii="Simsun" w:hAnsi="Simsun" w:cs="宋体" w:hint="eastAsia"/>
                <w:color w:val="000000"/>
                <w:kern w:val="0"/>
                <w:sz w:val="27"/>
                <w:szCs w:val="27"/>
                <w:lang w:eastAsia="zh-CN"/>
              </w:rPr>
            </w:pP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选择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Set Up</w:t>
            </w: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—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Areas</w:t>
            </w: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—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Package Height</w:t>
            </w: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命令，，对控制面板的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options</w:t>
            </w: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进行设置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(</w:t>
            </w: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在这里我的对话框是锁定的，不知道什么问题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)</w:t>
            </w:r>
            <w:r w:rsidRPr="00CA7453">
              <w:rPr>
                <w:rFonts w:ascii="宋体" w:hAnsi="宋体" w:cs="宋体" w:hint="eastAsia"/>
                <w:color w:val="000000"/>
                <w:kern w:val="0"/>
                <w:szCs w:val="21"/>
                <w:lang w:eastAsia="zh-CN"/>
              </w:rPr>
              <w:t>最后保存文件。完毕</w:t>
            </w:r>
            <w:r w:rsidRPr="00CA7453">
              <w:rPr>
                <w:color w:val="000000"/>
                <w:kern w:val="0"/>
                <w:szCs w:val="21"/>
                <w:lang w:eastAsia="zh-CN"/>
              </w:rPr>
              <w:t>！</w:t>
            </w:r>
          </w:p>
        </w:tc>
      </w:tr>
    </w:tbl>
    <w:p w:rsidR="00CA7453" w:rsidRDefault="00CA7453" w:rsidP="00C95671">
      <w:pPr>
        <w:pStyle w:val="me"/>
        <w:ind w:firstLine="420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1"/>
      </w:tblGrid>
      <w:tr w:rsidR="00B3574A" w:rsidTr="00B3574A">
        <w:tc>
          <w:tcPr>
            <w:tcW w:w="8521" w:type="dxa"/>
          </w:tcPr>
          <w:p w:rsidR="00B3574A" w:rsidRDefault="00B3574A" w:rsidP="00C95671">
            <w:pPr>
              <w:pStyle w:val="me"/>
              <w:ind w:firstLineChars="0" w:firstLine="0"/>
            </w:pPr>
            <w:r>
              <w:rPr>
                <w:rFonts w:hint="eastAsia"/>
                <w:color w:val="000000"/>
                <w:szCs w:val="21"/>
              </w:rPr>
              <w:t>虽然向导很好用</w:t>
            </w:r>
            <w:r>
              <w:rPr>
                <w:rFonts w:hint="eastAsia"/>
                <w:color w:val="000000"/>
                <w:szCs w:val="21"/>
              </w:rPr>
              <w:t>,</w:t>
            </w:r>
            <w:r>
              <w:rPr>
                <w:rFonts w:hint="eastAsia"/>
                <w:color w:val="000000"/>
                <w:szCs w:val="21"/>
              </w:rPr>
              <w:t>但有些封装必须手动做</w:t>
            </w:r>
            <w:r>
              <w:rPr>
                <w:rFonts w:hint="eastAsia"/>
                <w:color w:val="000000"/>
                <w:szCs w:val="21"/>
              </w:rPr>
              <w:t>,</w:t>
            </w:r>
            <w:r>
              <w:rPr>
                <w:rFonts w:hint="eastAsia"/>
                <w:color w:val="000000"/>
                <w:szCs w:val="21"/>
              </w:rPr>
              <w:t>以下为本人学习别人的教程后自己在实践中的总结</w:t>
            </w:r>
            <w:r>
              <w:rPr>
                <w:rFonts w:hint="eastAsia"/>
                <w:color w:val="000000"/>
                <w:szCs w:val="21"/>
              </w:rPr>
              <w:t>,</w:t>
            </w:r>
            <w:r>
              <w:rPr>
                <w:rFonts w:hint="eastAsia"/>
                <w:color w:val="000000"/>
                <w:szCs w:val="21"/>
              </w:rPr>
              <w:t>如有不当请指正：</w:t>
            </w:r>
            <w:r>
              <w:rPr>
                <w:rFonts w:hint="eastAsia"/>
                <w:color w:val="000000"/>
                <w:szCs w:val="21"/>
              </w:rPr>
              <w:br/>
              <w:t xml:space="preserve">1.File/New </w:t>
            </w:r>
            <w:r>
              <w:rPr>
                <w:rFonts w:hint="eastAsia"/>
                <w:color w:val="000000"/>
                <w:szCs w:val="21"/>
              </w:rPr>
              <w:t>在</w:t>
            </w:r>
            <w:r>
              <w:rPr>
                <w:rFonts w:hint="eastAsia"/>
                <w:color w:val="000000"/>
                <w:szCs w:val="21"/>
              </w:rPr>
              <w:t xml:space="preserve">drawing name </w:t>
            </w:r>
            <w:r>
              <w:rPr>
                <w:rFonts w:hint="eastAsia"/>
                <w:color w:val="000000"/>
                <w:szCs w:val="21"/>
              </w:rPr>
              <w:t>中敲入新零件名</w:t>
            </w: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封装名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>，并在</w:t>
            </w:r>
            <w:r>
              <w:rPr>
                <w:rFonts w:hint="eastAsia"/>
                <w:color w:val="000000"/>
                <w:szCs w:val="21"/>
              </w:rPr>
              <w:t xml:space="preserve">drawing type </w:t>
            </w:r>
            <w:r>
              <w:rPr>
                <w:rFonts w:hint="eastAsia"/>
                <w:color w:val="000000"/>
                <w:szCs w:val="21"/>
              </w:rPr>
              <w:t>中选</w:t>
            </w:r>
            <w:r>
              <w:rPr>
                <w:rFonts w:hint="eastAsia"/>
                <w:color w:val="000000"/>
                <w:szCs w:val="21"/>
              </w:rPr>
              <w:t>package symbol</w:t>
            </w:r>
            <w:r>
              <w:rPr>
                <w:rStyle w:val="apple-converted-space"/>
                <w:rFonts w:hint="eastAsia"/>
                <w:color w:val="000000"/>
                <w:szCs w:val="21"/>
              </w:rPr>
              <w:t> </w:t>
            </w:r>
            <w:r>
              <w:rPr>
                <w:rFonts w:hint="eastAsia"/>
                <w:color w:val="000000"/>
                <w:szCs w:val="21"/>
              </w:rPr>
              <w:br/>
              <w:t>2.</w:t>
            </w:r>
            <w:r>
              <w:rPr>
                <w:rFonts w:hint="eastAsia"/>
                <w:color w:val="000000"/>
                <w:szCs w:val="21"/>
              </w:rPr>
              <w:t>设作图环境，选</w:t>
            </w:r>
            <w:r>
              <w:rPr>
                <w:rFonts w:hint="eastAsia"/>
                <w:color w:val="000000"/>
                <w:szCs w:val="21"/>
              </w:rPr>
              <w:t xml:space="preserve"> setup</w:t>
            </w:r>
            <w:r>
              <w:rPr>
                <w:rFonts w:hint="eastAsia"/>
                <w:color w:val="000000"/>
                <w:szCs w:val="21"/>
              </w:rPr>
              <w:t>－</w:t>
            </w:r>
            <w:r>
              <w:rPr>
                <w:rFonts w:hint="eastAsia"/>
                <w:color w:val="000000"/>
                <w:szCs w:val="21"/>
              </w:rPr>
              <w:t xml:space="preserve">drawing size </w:t>
            </w:r>
            <w:r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 xml:space="preserve">drawing extent </w:t>
            </w:r>
            <w:r>
              <w:rPr>
                <w:rFonts w:hint="eastAsia"/>
                <w:color w:val="000000"/>
                <w:szCs w:val="21"/>
              </w:rPr>
              <w:t>的大小根据实际情况确定，一般为</w:t>
            </w:r>
            <w:r>
              <w:rPr>
                <w:rFonts w:hint="eastAsia"/>
                <w:color w:val="000000"/>
                <w:szCs w:val="21"/>
              </w:rPr>
              <w:t xml:space="preserve">2000 mils. move origin </w:t>
            </w:r>
            <w:r>
              <w:rPr>
                <w:rFonts w:hint="eastAsia"/>
                <w:color w:val="000000"/>
                <w:szCs w:val="21"/>
              </w:rPr>
              <w:t>调整至适当位置。</w:t>
            </w:r>
            <w:r>
              <w:rPr>
                <w:rStyle w:val="apple-converted-space"/>
                <w:rFonts w:hint="eastAsia"/>
                <w:color w:val="000000"/>
                <w:szCs w:val="21"/>
              </w:rPr>
              <w:t> </w:t>
            </w:r>
            <w:r>
              <w:rPr>
                <w:rFonts w:hint="eastAsia"/>
                <w:color w:val="000000"/>
                <w:szCs w:val="21"/>
              </w:rPr>
              <w:br/>
            </w:r>
            <w:r>
              <w:rPr>
                <w:rFonts w:hint="eastAsia"/>
                <w:color w:val="000000"/>
                <w:szCs w:val="21"/>
              </w:rPr>
              <w:lastRenderedPageBreak/>
              <w:t>3.</w:t>
            </w:r>
            <w:r>
              <w:rPr>
                <w:rFonts w:hint="eastAsia"/>
                <w:color w:val="000000"/>
                <w:szCs w:val="21"/>
              </w:rPr>
              <w:t>加入焊点，选</w:t>
            </w:r>
            <w:r>
              <w:rPr>
                <w:rFonts w:hint="eastAsia"/>
                <w:color w:val="000000"/>
                <w:szCs w:val="21"/>
              </w:rPr>
              <w:t>add pin</w:t>
            </w:r>
            <w:r>
              <w:rPr>
                <w:rFonts w:hint="eastAsia"/>
                <w:color w:val="000000"/>
                <w:szCs w:val="21"/>
              </w:rPr>
              <w:t>或其图标，在右侧</w:t>
            </w:r>
            <w:r>
              <w:rPr>
                <w:rFonts w:hint="eastAsia"/>
                <w:color w:val="000000"/>
                <w:szCs w:val="21"/>
              </w:rPr>
              <w:t>option</w:t>
            </w:r>
            <w:r>
              <w:rPr>
                <w:rFonts w:hint="eastAsia"/>
                <w:color w:val="000000"/>
                <w:szCs w:val="21"/>
              </w:rPr>
              <w:t>项目中选择。</w:t>
            </w:r>
            <w:r>
              <w:rPr>
                <w:rFonts w:hint="eastAsia"/>
                <w:color w:val="000000"/>
                <w:szCs w:val="21"/>
              </w:rPr>
              <w:br/>
              <w:t>4.</w:t>
            </w:r>
            <w:r>
              <w:rPr>
                <w:rFonts w:hint="eastAsia"/>
                <w:color w:val="000000"/>
                <w:szCs w:val="21"/>
              </w:rPr>
              <w:t>文字面</w:t>
            </w: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丝印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>绘制</w:t>
            </w:r>
            <w:r>
              <w:rPr>
                <w:rFonts w:hint="eastAsia"/>
                <w:color w:val="000000"/>
                <w:szCs w:val="21"/>
              </w:rPr>
              <w:t>silkscreen.</w:t>
            </w:r>
            <w:r>
              <w:rPr>
                <w:rFonts w:hint="eastAsia"/>
                <w:color w:val="000000"/>
                <w:szCs w:val="21"/>
              </w:rPr>
              <w:t>选</w:t>
            </w:r>
            <w:r>
              <w:rPr>
                <w:rFonts w:hint="eastAsia"/>
                <w:color w:val="000000"/>
                <w:szCs w:val="21"/>
              </w:rPr>
              <w:t>add line</w:t>
            </w:r>
            <w:r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option</w:t>
            </w:r>
            <w:r>
              <w:rPr>
                <w:rFonts w:hint="eastAsia"/>
                <w:color w:val="000000"/>
                <w:szCs w:val="21"/>
              </w:rPr>
              <w:t>项目选</w:t>
            </w:r>
            <w:r>
              <w:rPr>
                <w:rFonts w:hint="eastAsia"/>
                <w:color w:val="000000"/>
                <w:szCs w:val="21"/>
              </w:rPr>
              <w:t>package geometry</w:t>
            </w:r>
            <w:r>
              <w:rPr>
                <w:rFonts w:hint="eastAsia"/>
                <w:color w:val="000000"/>
                <w:szCs w:val="21"/>
              </w:rPr>
              <w:t>下的</w:t>
            </w:r>
            <w:r>
              <w:rPr>
                <w:rFonts w:hint="eastAsia"/>
                <w:color w:val="000000"/>
                <w:szCs w:val="21"/>
              </w:rPr>
              <w:t>silkscreen_top</w:t>
            </w:r>
            <w:r>
              <w:rPr>
                <w:rFonts w:hint="eastAsia"/>
                <w:color w:val="000000"/>
                <w:szCs w:val="21"/>
              </w:rPr>
              <w:t>，画上文字面的框。</w:t>
            </w:r>
            <w:r>
              <w:rPr>
                <w:rFonts w:hint="eastAsia"/>
                <w:color w:val="000000"/>
                <w:szCs w:val="21"/>
              </w:rPr>
              <w:br/>
              <w:t>5.</w:t>
            </w:r>
            <w:r>
              <w:rPr>
                <w:rFonts w:hint="eastAsia"/>
                <w:color w:val="000000"/>
                <w:szCs w:val="21"/>
              </w:rPr>
              <w:t>组装外型绘制</w:t>
            </w:r>
            <w:r>
              <w:rPr>
                <w:rFonts w:hint="eastAsia"/>
                <w:color w:val="000000"/>
                <w:szCs w:val="21"/>
              </w:rPr>
              <w:t>assembly outline(</w:t>
            </w:r>
            <w:r>
              <w:rPr>
                <w:rFonts w:hint="eastAsia"/>
                <w:color w:val="000000"/>
                <w:szCs w:val="21"/>
              </w:rPr>
              <w:t>可省略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>。同文字面之动作但层面为</w:t>
            </w:r>
            <w:r>
              <w:rPr>
                <w:rFonts w:hint="eastAsia"/>
                <w:color w:val="000000"/>
                <w:szCs w:val="21"/>
              </w:rPr>
              <w:t>package geometry</w:t>
            </w:r>
            <w:r>
              <w:rPr>
                <w:rFonts w:hint="eastAsia"/>
                <w:color w:val="000000"/>
                <w:szCs w:val="21"/>
              </w:rPr>
              <w:t>下的</w:t>
            </w:r>
            <w:r>
              <w:rPr>
                <w:rFonts w:hint="eastAsia"/>
                <w:color w:val="000000"/>
                <w:szCs w:val="21"/>
              </w:rPr>
              <w:t>assembly_top.</w:t>
            </w:r>
            <w:r>
              <w:rPr>
                <w:rFonts w:hint="eastAsia"/>
                <w:color w:val="000000"/>
                <w:szCs w:val="21"/>
              </w:rPr>
              <w:br/>
              <w:t>6.</w:t>
            </w:r>
            <w:r>
              <w:rPr>
                <w:rFonts w:hint="eastAsia"/>
                <w:color w:val="000000"/>
                <w:szCs w:val="21"/>
              </w:rPr>
              <w:t>设文字面之零件名称及零件号。</w:t>
            </w:r>
            <w:r>
              <w:rPr>
                <w:rFonts w:hint="eastAsia"/>
                <w:color w:val="000000"/>
                <w:szCs w:val="21"/>
              </w:rPr>
              <w:br/>
              <w:t>1)</w:t>
            </w:r>
            <w:r>
              <w:rPr>
                <w:rFonts w:hint="eastAsia"/>
                <w:color w:val="000000"/>
                <w:szCs w:val="21"/>
              </w:rPr>
              <w:t>选</w:t>
            </w:r>
            <w:r>
              <w:rPr>
                <w:rFonts w:hint="eastAsia"/>
                <w:color w:val="000000"/>
                <w:szCs w:val="21"/>
              </w:rPr>
              <w:t>layout_label-&gt;refdes</w:t>
            </w:r>
            <w:r>
              <w:rPr>
                <w:rFonts w:hint="eastAsia"/>
                <w:color w:val="000000"/>
                <w:szCs w:val="21"/>
              </w:rPr>
              <w:t>或其图标，点选放零件名称的位置</w:t>
            </w: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须在</w:t>
            </w:r>
            <w:r>
              <w:rPr>
                <w:rFonts w:hint="eastAsia"/>
                <w:color w:val="000000"/>
                <w:szCs w:val="21"/>
              </w:rPr>
              <w:t>assembly outline</w:t>
            </w:r>
            <w:r>
              <w:rPr>
                <w:rFonts w:hint="eastAsia"/>
                <w:color w:val="000000"/>
                <w:szCs w:val="21"/>
              </w:rPr>
              <w:t>中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>，键入名称如</w:t>
            </w:r>
            <w:r>
              <w:rPr>
                <w:rFonts w:hint="eastAsia"/>
                <w:color w:val="000000"/>
                <w:szCs w:val="21"/>
              </w:rPr>
              <w:t>U* (</w:t>
            </w:r>
            <w:r>
              <w:rPr>
                <w:rFonts w:hint="eastAsia"/>
                <w:color w:val="000000"/>
                <w:szCs w:val="21"/>
              </w:rPr>
              <w:t>请先注意右侧的字体，基准点，角度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br/>
              <w:t>2)</w:t>
            </w:r>
            <w:r>
              <w:rPr>
                <w:rFonts w:hint="eastAsia"/>
                <w:color w:val="000000"/>
                <w:szCs w:val="21"/>
              </w:rPr>
              <w:t>选</w:t>
            </w:r>
            <w:r>
              <w:rPr>
                <w:rFonts w:hint="eastAsia"/>
                <w:color w:val="000000"/>
                <w:szCs w:val="21"/>
              </w:rPr>
              <w:t>layout_label-&gt;device</w:t>
            </w:r>
            <w:r>
              <w:rPr>
                <w:rFonts w:hint="eastAsia"/>
                <w:color w:val="000000"/>
                <w:szCs w:val="21"/>
              </w:rPr>
              <w:t>，选适当的位置后键入</w:t>
            </w:r>
            <w:r>
              <w:rPr>
                <w:rFonts w:hint="eastAsia"/>
                <w:color w:val="000000"/>
                <w:szCs w:val="21"/>
              </w:rPr>
              <w:t>dev type</w:t>
            </w:r>
            <w:r>
              <w:rPr>
                <w:rFonts w:hint="eastAsia"/>
                <w:color w:val="000000"/>
                <w:szCs w:val="21"/>
              </w:rPr>
              <w:t>后按右键的</w:t>
            </w:r>
            <w:r>
              <w:rPr>
                <w:rFonts w:hint="eastAsia"/>
                <w:color w:val="000000"/>
                <w:szCs w:val="21"/>
              </w:rPr>
              <w:t>done.</w:t>
            </w:r>
            <w:r>
              <w:rPr>
                <w:rFonts w:hint="eastAsia"/>
                <w:color w:val="000000"/>
                <w:szCs w:val="21"/>
              </w:rPr>
              <w:br/>
              <w:t>7.</w:t>
            </w:r>
            <w:r>
              <w:rPr>
                <w:rFonts w:hint="eastAsia"/>
                <w:color w:val="000000"/>
                <w:szCs w:val="21"/>
              </w:rPr>
              <w:t>绘制零件限制区</w:t>
            </w:r>
            <w:r>
              <w:rPr>
                <w:rFonts w:hint="eastAsia"/>
                <w:color w:val="000000"/>
                <w:szCs w:val="21"/>
              </w:rPr>
              <w:t>package boundary(</w:t>
            </w:r>
            <w:r>
              <w:rPr>
                <w:rFonts w:hint="eastAsia"/>
                <w:color w:val="000000"/>
                <w:szCs w:val="21"/>
              </w:rPr>
              <w:t>可省略，封装调入后会自动抓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Style w:val="apple-converted-space"/>
                <w:rFonts w:hint="eastAsia"/>
                <w:color w:val="000000"/>
                <w:szCs w:val="21"/>
              </w:rPr>
              <w:t> </w:t>
            </w:r>
            <w:r>
              <w:rPr>
                <w:rFonts w:hint="eastAsia"/>
                <w:color w:val="000000"/>
                <w:szCs w:val="21"/>
              </w:rPr>
              <w:br/>
            </w:r>
            <w:r>
              <w:rPr>
                <w:rFonts w:hint="eastAsia"/>
                <w:color w:val="000000"/>
                <w:szCs w:val="21"/>
              </w:rPr>
              <w:t>选</w:t>
            </w:r>
            <w:r>
              <w:rPr>
                <w:rFonts w:hint="eastAsia"/>
                <w:color w:val="000000"/>
                <w:szCs w:val="21"/>
              </w:rPr>
              <w:t>setup</w:t>
            </w:r>
            <w:r>
              <w:rPr>
                <w:rFonts w:hint="eastAsia"/>
                <w:color w:val="000000"/>
                <w:szCs w:val="21"/>
              </w:rPr>
              <w:t>－</w:t>
            </w:r>
            <w:r>
              <w:rPr>
                <w:rFonts w:hint="eastAsia"/>
                <w:color w:val="000000"/>
                <w:szCs w:val="21"/>
              </w:rPr>
              <w:t>area</w:t>
            </w:r>
            <w:r>
              <w:rPr>
                <w:rFonts w:hint="eastAsia"/>
                <w:color w:val="000000"/>
                <w:szCs w:val="21"/>
              </w:rPr>
              <w:t>－</w:t>
            </w:r>
            <w:r>
              <w:rPr>
                <w:rFonts w:hint="eastAsia"/>
                <w:color w:val="000000"/>
                <w:szCs w:val="21"/>
              </w:rPr>
              <w:t>package boundary</w:t>
            </w:r>
            <w:r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option</w:t>
            </w:r>
            <w:r>
              <w:rPr>
                <w:rFonts w:hint="eastAsia"/>
                <w:color w:val="000000"/>
                <w:szCs w:val="21"/>
              </w:rPr>
              <w:t>项目选</w:t>
            </w:r>
            <w:r>
              <w:rPr>
                <w:rFonts w:hint="eastAsia"/>
                <w:color w:val="000000"/>
                <w:szCs w:val="21"/>
              </w:rPr>
              <w:t>package geometry</w:t>
            </w:r>
            <w:r>
              <w:rPr>
                <w:rFonts w:hint="eastAsia"/>
                <w:color w:val="000000"/>
                <w:szCs w:val="21"/>
              </w:rPr>
              <w:t>下的</w:t>
            </w:r>
            <w:r>
              <w:rPr>
                <w:rFonts w:hint="eastAsia"/>
                <w:color w:val="000000"/>
                <w:szCs w:val="21"/>
              </w:rPr>
              <w:t>place_bound_top,</w:t>
            </w:r>
            <w:r>
              <w:rPr>
                <w:rFonts w:hint="eastAsia"/>
                <w:color w:val="000000"/>
                <w:szCs w:val="21"/>
              </w:rPr>
              <w:t>画零件限制区</w:t>
            </w:r>
            <w:r>
              <w:rPr>
                <w:rFonts w:hint="eastAsia"/>
                <w:color w:val="000000"/>
                <w:szCs w:val="21"/>
              </w:rPr>
              <w:br/>
              <w:t>8.</w:t>
            </w:r>
            <w:r>
              <w:rPr>
                <w:rFonts w:hint="eastAsia"/>
                <w:color w:val="000000"/>
                <w:szCs w:val="21"/>
              </w:rPr>
              <w:t>定义零件高度</w:t>
            </w: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需要有</w:t>
            </w:r>
            <w:r>
              <w:rPr>
                <w:rFonts w:hint="eastAsia"/>
                <w:color w:val="000000"/>
                <w:szCs w:val="21"/>
              </w:rPr>
              <w:t>package boundary</w:t>
            </w:r>
            <w:r>
              <w:rPr>
                <w:rFonts w:hint="eastAsia"/>
                <w:color w:val="000000"/>
                <w:szCs w:val="21"/>
              </w:rPr>
              <w:t>才可定义</w:t>
            </w:r>
            <w:r>
              <w:rPr>
                <w:rFonts w:hint="eastAsia"/>
                <w:color w:val="000000"/>
                <w:szCs w:val="21"/>
              </w:rPr>
              <w:t>) setup</w:t>
            </w:r>
            <w:r>
              <w:rPr>
                <w:rFonts w:hint="eastAsia"/>
                <w:color w:val="000000"/>
                <w:szCs w:val="21"/>
              </w:rPr>
              <w:t>－</w:t>
            </w:r>
            <w:r>
              <w:rPr>
                <w:rFonts w:hint="eastAsia"/>
                <w:color w:val="000000"/>
                <w:szCs w:val="21"/>
              </w:rPr>
              <w:t>area</w:t>
            </w:r>
            <w:r>
              <w:rPr>
                <w:rFonts w:hint="eastAsia"/>
                <w:color w:val="000000"/>
                <w:szCs w:val="21"/>
              </w:rPr>
              <w:t>－</w:t>
            </w:r>
            <w:r>
              <w:rPr>
                <w:rFonts w:hint="eastAsia"/>
                <w:color w:val="000000"/>
                <w:szCs w:val="21"/>
              </w:rPr>
              <w:t>package boundary height</w:t>
            </w:r>
            <w:r>
              <w:rPr>
                <w:rFonts w:hint="eastAsia"/>
                <w:color w:val="000000"/>
                <w:szCs w:val="21"/>
              </w:rPr>
              <w:t>，层面为</w:t>
            </w:r>
            <w:r>
              <w:rPr>
                <w:rFonts w:hint="eastAsia"/>
                <w:color w:val="000000"/>
                <w:szCs w:val="21"/>
              </w:rPr>
              <w:t>package geometry</w:t>
            </w:r>
            <w:r>
              <w:rPr>
                <w:rFonts w:hint="eastAsia"/>
                <w:color w:val="000000"/>
                <w:szCs w:val="21"/>
              </w:rPr>
              <w:t>下的</w:t>
            </w:r>
            <w:r>
              <w:rPr>
                <w:rFonts w:hint="eastAsia"/>
                <w:color w:val="000000"/>
                <w:szCs w:val="21"/>
              </w:rPr>
              <w:t>place_bound_top,</w:t>
            </w:r>
            <w:r>
              <w:rPr>
                <w:rFonts w:hint="eastAsia"/>
                <w:color w:val="000000"/>
                <w:szCs w:val="21"/>
              </w:rPr>
              <w:t>点先前建的</w:t>
            </w:r>
            <w:r>
              <w:rPr>
                <w:rFonts w:hint="eastAsia"/>
                <w:color w:val="000000"/>
                <w:szCs w:val="21"/>
              </w:rPr>
              <w:t>package boundary</w:t>
            </w:r>
            <w:r>
              <w:rPr>
                <w:rFonts w:hint="eastAsia"/>
                <w:color w:val="000000"/>
                <w:szCs w:val="21"/>
              </w:rPr>
              <w:t>区域，输入高度值。若没有设则以</w:t>
            </w:r>
            <w:r>
              <w:rPr>
                <w:rFonts w:hint="eastAsia"/>
                <w:color w:val="000000"/>
                <w:szCs w:val="21"/>
              </w:rPr>
              <w:t>drawing option</w:t>
            </w:r>
            <w:r>
              <w:rPr>
                <w:rFonts w:hint="eastAsia"/>
                <w:color w:val="000000"/>
                <w:szCs w:val="21"/>
              </w:rPr>
              <w:t>下的</w:t>
            </w:r>
            <w:r>
              <w:rPr>
                <w:rFonts w:hint="eastAsia"/>
                <w:color w:val="000000"/>
                <w:szCs w:val="21"/>
              </w:rPr>
              <w:t>symbol height(DRC</w:t>
            </w:r>
            <w:r>
              <w:rPr>
                <w:rFonts w:hint="eastAsia"/>
                <w:color w:val="000000"/>
                <w:szCs w:val="21"/>
              </w:rPr>
              <w:t>页中</w:t>
            </w:r>
            <w:r>
              <w:rPr>
                <w:rFonts w:hint="eastAsia"/>
                <w:color w:val="000000"/>
                <w:szCs w:val="21"/>
              </w:rPr>
              <w:t>)</w:t>
            </w:r>
            <w:r>
              <w:rPr>
                <w:rFonts w:hint="eastAsia"/>
                <w:color w:val="000000"/>
                <w:szCs w:val="21"/>
              </w:rPr>
              <w:t>为其内定高度值。</w:t>
            </w:r>
            <w:r>
              <w:rPr>
                <w:rFonts w:hint="eastAsia"/>
                <w:color w:val="000000"/>
                <w:szCs w:val="21"/>
              </w:rPr>
              <w:br/>
              <w:t>9.</w:t>
            </w:r>
            <w:r>
              <w:rPr>
                <w:rFonts w:hint="eastAsia"/>
                <w:color w:val="000000"/>
                <w:szCs w:val="21"/>
              </w:rPr>
              <w:t>选</w:t>
            </w:r>
            <w:r>
              <w:rPr>
                <w:rFonts w:hint="eastAsia"/>
                <w:color w:val="000000"/>
                <w:szCs w:val="21"/>
              </w:rPr>
              <w:t>file-&gt;create symbol</w:t>
            </w:r>
            <w:r>
              <w:rPr>
                <w:rFonts w:hint="eastAsia"/>
                <w:color w:val="000000"/>
                <w:szCs w:val="21"/>
              </w:rPr>
              <w:t>存成可放到</w:t>
            </w:r>
            <w:r>
              <w:rPr>
                <w:rFonts w:hint="eastAsia"/>
                <w:color w:val="000000"/>
                <w:szCs w:val="21"/>
              </w:rPr>
              <w:t>pcb</w:t>
            </w:r>
            <w:r>
              <w:rPr>
                <w:rFonts w:hint="eastAsia"/>
                <w:color w:val="000000"/>
                <w:szCs w:val="21"/>
              </w:rPr>
              <w:t>上的</w:t>
            </w:r>
            <w:r>
              <w:rPr>
                <w:rFonts w:hint="eastAsia"/>
                <w:color w:val="000000"/>
                <w:szCs w:val="21"/>
              </w:rPr>
              <w:t>.PSM</w:t>
            </w:r>
            <w:r>
              <w:rPr>
                <w:rFonts w:hint="eastAsia"/>
                <w:color w:val="000000"/>
                <w:szCs w:val="21"/>
              </w:rPr>
              <w:t>档。</w:t>
            </w:r>
            <w:r>
              <w:rPr>
                <w:rFonts w:hint="eastAsia"/>
                <w:color w:val="000000"/>
                <w:szCs w:val="21"/>
              </w:rPr>
              <w:br/>
              <w:t>10.</w:t>
            </w:r>
            <w:r>
              <w:rPr>
                <w:rFonts w:hint="eastAsia"/>
                <w:color w:val="000000"/>
                <w:szCs w:val="21"/>
              </w:rPr>
              <w:t>选</w:t>
            </w:r>
            <w:r>
              <w:rPr>
                <w:rFonts w:hint="eastAsia"/>
                <w:color w:val="000000"/>
                <w:szCs w:val="21"/>
              </w:rPr>
              <w:t>file-&gt;save</w:t>
            </w:r>
            <w:r>
              <w:rPr>
                <w:rFonts w:hint="eastAsia"/>
                <w:color w:val="000000"/>
                <w:szCs w:val="21"/>
              </w:rPr>
              <w:t>存成供以后修改的图形</w:t>
            </w:r>
            <w:r>
              <w:rPr>
                <w:rFonts w:hint="eastAsia"/>
                <w:color w:val="000000"/>
                <w:szCs w:val="21"/>
              </w:rPr>
              <w:t>.DRA</w:t>
            </w:r>
            <w:r>
              <w:rPr>
                <w:rFonts w:hint="eastAsia"/>
                <w:color w:val="000000"/>
                <w:szCs w:val="21"/>
              </w:rPr>
              <w:t>档。注意将</w:t>
            </w:r>
            <w:r>
              <w:rPr>
                <w:rFonts w:hint="eastAsia"/>
                <w:color w:val="000000"/>
                <w:szCs w:val="21"/>
              </w:rPr>
              <w:t>.PSM</w:t>
            </w:r>
            <w:r>
              <w:rPr>
                <w:rFonts w:hint="eastAsia"/>
                <w:color w:val="000000"/>
                <w:szCs w:val="21"/>
              </w:rPr>
              <w:t>与</w:t>
            </w:r>
            <w:r>
              <w:rPr>
                <w:rFonts w:hint="eastAsia"/>
                <w:color w:val="000000"/>
                <w:szCs w:val="21"/>
              </w:rPr>
              <w:t>.DRA</w:t>
            </w:r>
            <w:r>
              <w:rPr>
                <w:rFonts w:hint="eastAsia"/>
                <w:color w:val="000000"/>
                <w:szCs w:val="21"/>
              </w:rPr>
              <w:t>文件一起放在封装库里。</w:t>
            </w:r>
          </w:p>
        </w:tc>
      </w:tr>
    </w:tbl>
    <w:p w:rsidR="00B3574A" w:rsidRPr="00CA7453" w:rsidRDefault="00B3574A" w:rsidP="00C95671">
      <w:pPr>
        <w:pStyle w:val="me"/>
        <w:ind w:firstLine="420"/>
      </w:pPr>
    </w:p>
    <w:p w:rsidR="00CA7453" w:rsidRDefault="00CA7453" w:rsidP="00C95671">
      <w:pPr>
        <w:pStyle w:val="me"/>
        <w:ind w:firstLine="420"/>
      </w:pPr>
    </w:p>
    <w:p w:rsidR="00C95671" w:rsidRDefault="00C95671" w:rsidP="009468EE">
      <w:pPr>
        <w:pStyle w:val="1"/>
      </w:pPr>
      <w:r>
        <w:rPr>
          <w:rFonts w:hint="eastAsia"/>
        </w:rPr>
        <w:t>原理图库的制作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中点击</w:t>
      </w:r>
      <w:r>
        <w:rPr>
          <w:rFonts w:hint="eastAsia"/>
        </w:rPr>
        <w:t>Tools-Library Tools-Part Developer</w:t>
      </w:r>
      <w:r>
        <w:rPr>
          <w:rFonts w:hint="eastAsia"/>
        </w:rPr>
        <w:t>，进入库制作界面。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86250" cy="5581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5816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下面就按部就班地进行，</w:t>
      </w:r>
    </w:p>
    <w:p w:rsidR="00E05775" w:rsidRDefault="00E05775" w:rsidP="00C95671">
      <w:pPr>
        <w:pStyle w:val="me"/>
        <w:ind w:firstLine="420"/>
      </w:pPr>
      <w:r w:rsidRPr="00E05775">
        <w:rPr>
          <w:noProof/>
        </w:rPr>
        <w:lastRenderedPageBreak/>
        <w:drawing>
          <wp:inline distT="0" distB="0" distL="0" distR="0" wp14:anchorId="7F1CBCDC" wp14:editId="12D41520">
            <wp:extent cx="4496428" cy="5134692"/>
            <wp:effectExtent l="0" t="0" r="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75" w:rsidRDefault="00E05775" w:rsidP="00C95671">
      <w:pPr>
        <w:pStyle w:val="me"/>
        <w:ind w:firstLine="420"/>
      </w:pPr>
      <w:r w:rsidRPr="00E05775">
        <w:rPr>
          <w:noProof/>
        </w:rPr>
        <w:drawing>
          <wp:inline distT="0" distB="0" distL="0" distR="0" wp14:anchorId="26CD016B" wp14:editId="5132CDEB">
            <wp:extent cx="5273675" cy="167549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E1" w:rsidRDefault="003F77E1" w:rsidP="00C95671">
      <w:pPr>
        <w:pStyle w:val="me"/>
        <w:ind w:firstLine="420"/>
      </w:pPr>
      <w:r>
        <w:rPr>
          <w:rFonts w:hint="eastAsia"/>
        </w:rPr>
        <w:t>注意：</w:t>
      </w:r>
      <w:r>
        <w:rPr>
          <w:rFonts w:hint="eastAsia"/>
        </w:rPr>
        <w:t>concept hdl</w:t>
      </w:r>
      <w:r>
        <w:rPr>
          <w:rFonts w:hint="eastAsia"/>
        </w:rPr>
        <w:t>的网格、原理图</w:t>
      </w:r>
      <w:r>
        <w:rPr>
          <w:rFonts w:hint="eastAsia"/>
        </w:rPr>
        <w:t>library</w:t>
      </w:r>
      <w:r>
        <w:rPr>
          <w:rFonts w:hint="eastAsia"/>
        </w:rPr>
        <w:t>的网格设置采用默认设置，原理图</w:t>
      </w:r>
      <w:r>
        <w:rPr>
          <w:rFonts w:hint="eastAsia"/>
        </w:rPr>
        <w:t>library</w:t>
      </w:r>
      <w:r>
        <w:rPr>
          <w:rFonts w:hint="eastAsia"/>
        </w:rPr>
        <w:t>的</w:t>
      </w:r>
      <w:r>
        <w:rPr>
          <w:rFonts w:hint="eastAsia"/>
        </w:rPr>
        <w:t>symbol</w:t>
      </w:r>
      <w:r>
        <w:rPr>
          <w:rFonts w:hint="eastAsia"/>
        </w:rPr>
        <w:t>引脚电气位置横、纵座标的调整到偶数网格上。</w:t>
      </w:r>
    </w:p>
    <w:p w:rsidR="00B81134" w:rsidRDefault="00B81134" w:rsidP="00C95671">
      <w:pPr>
        <w:pStyle w:val="me"/>
        <w:ind w:firstLine="420"/>
      </w:pPr>
      <w:r>
        <w:rPr>
          <w:rFonts w:hint="eastAsia"/>
        </w:rPr>
        <w:t>接下来创建</w:t>
      </w:r>
      <w:r>
        <w:rPr>
          <w:rFonts w:hint="eastAsia"/>
        </w:rPr>
        <w:t>package</w:t>
      </w:r>
      <w:r>
        <w:rPr>
          <w:rFonts w:hint="eastAsia"/>
        </w:rPr>
        <w:t>，点击</w:t>
      </w:r>
      <w:r>
        <w:rPr>
          <w:rFonts w:hint="eastAsia"/>
        </w:rPr>
        <w:t>generate package</w:t>
      </w:r>
      <w:r>
        <w:rPr>
          <w:rFonts w:hint="eastAsia"/>
        </w:rPr>
        <w:t>，</w:t>
      </w:r>
    </w:p>
    <w:p w:rsidR="00B81134" w:rsidRDefault="00B81134" w:rsidP="00C95671">
      <w:pPr>
        <w:pStyle w:val="me"/>
        <w:ind w:firstLine="420"/>
      </w:pPr>
      <w:r w:rsidRPr="00B81134">
        <w:rPr>
          <w:noProof/>
        </w:rPr>
        <w:lastRenderedPageBreak/>
        <w:drawing>
          <wp:inline distT="0" distB="0" distL="0" distR="0" wp14:anchorId="21E643DC" wp14:editId="60A6A310">
            <wp:extent cx="3753374" cy="4048690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34" w:rsidRDefault="00B81134" w:rsidP="00B81134">
      <w:pPr>
        <w:pStyle w:val="me"/>
        <w:ind w:firstLineChars="0" w:firstLine="0"/>
      </w:pPr>
      <w:r w:rsidRPr="00B81134">
        <w:rPr>
          <w:noProof/>
        </w:rPr>
        <w:drawing>
          <wp:inline distT="0" distB="0" distL="0" distR="0" wp14:anchorId="06B69B09" wp14:editId="266657ED">
            <wp:extent cx="5273675" cy="4298900"/>
            <wp:effectExtent l="0" t="0" r="3175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05" w:rsidRPr="00E05775" w:rsidRDefault="00751905" w:rsidP="00B81134">
      <w:pPr>
        <w:pStyle w:val="me"/>
        <w:ind w:firstLineChars="0" w:firstLine="0"/>
      </w:pPr>
    </w:p>
    <w:p w:rsidR="00C95671" w:rsidRDefault="00C95671" w:rsidP="00C95671">
      <w:pPr>
        <w:pStyle w:val="me"/>
        <w:ind w:firstLine="420"/>
      </w:pPr>
      <w:r>
        <w:rPr>
          <w:rFonts w:hint="eastAsia"/>
        </w:rPr>
        <w:lastRenderedPageBreak/>
        <w:t>最后在器件属性一栏插入下面属性，</w:t>
      </w:r>
      <w:r>
        <w:rPr>
          <w:rFonts w:hint="eastAsia"/>
        </w:rPr>
        <w:t>VALUE</w:t>
      </w:r>
      <w:r>
        <w:rPr>
          <w:rFonts w:hint="eastAsia"/>
        </w:rPr>
        <w:t>，</w:t>
      </w:r>
      <w:r>
        <w:rPr>
          <w:rFonts w:hint="eastAsia"/>
        </w:rPr>
        <w:t>$LOCATION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C95671" w:rsidRDefault="008C5DA1" w:rsidP="00E05654">
      <w:pPr>
        <w:pStyle w:val="me"/>
        <w:ind w:firstLineChars="0" w:firstLine="0"/>
      </w:pPr>
      <w:r>
        <w:rPr>
          <w:rFonts w:hint="eastAsia"/>
          <w:noProof/>
        </w:rPr>
        <w:drawing>
          <wp:inline distT="0" distB="0" distL="0" distR="0" wp14:anchorId="6C0AA5FF" wp14:editId="6F8F2849">
            <wp:extent cx="5267325" cy="3295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8C5DA1" w:rsidP="00E05654">
      <w:pPr>
        <w:pStyle w:val="me"/>
        <w:ind w:firstLineChars="0" w:firstLine="0"/>
      </w:pPr>
      <w:r>
        <w:rPr>
          <w:rFonts w:hint="eastAsia"/>
          <w:noProof/>
        </w:rPr>
        <w:drawing>
          <wp:inline distT="0" distB="0" distL="0" distR="0" wp14:anchorId="5DEA4210" wp14:editId="7EF54650">
            <wp:extent cx="5267325" cy="3095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Part Table File</w:t>
      </w:r>
      <w:r>
        <w:rPr>
          <w:rFonts w:hint="eastAsia"/>
        </w:rPr>
        <w:t>一栏中填写下面内容</w:t>
      </w:r>
    </w:p>
    <w:p w:rsidR="00C95671" w:rsidRDefault="008C5DA1" w:rsidP="00E05654">
      <w:pPr>
        <w:pStyle w:val="me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92CA5A1" wp14:editId="00DAD48E">
            <wp:extent cx="5267325" cy="3514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8C5DA1" w:rsidP="00E05654">
      <w:pPr>
        <w:pStyle w:val="me"/>
        <w:ind w:firstLineChars="0" w:firstLine="0"/>
      </w:pPr>
      <w:r>
        <w:rPr>
          <w:rFonts w:hint="eastAsia"/>
          <w:noProof/>
        </w:rPr>
        <w:drawing>
          <wp:inline distT="0" distB="0" distL="0" distR="0" wp14:anchorId="4B772A86" wp14:editId="35A73C22">
            <wp:extent cx="4267200" cy="3028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289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654" w:rsidRDefault="00E05654" w:rsidP="00C95671">
      <w:pPr>
        <w:pStyle w:val="me"/>
        <w:ind w:firstLine="420"/>
      </w:pPr>
      <w:r>
        <w:rPr>
          <w:rFonts w:hint="eastAsia"/>
        </w:rPr>
        <w:t>然后新建一个</w:t>
      </w:r>
    </w:p>
    <w:p w:rsidR="00E102AD" w:rsidRDefault="00E05654" w:rsidP="00E05654">
      <w:pPr>
        <w:pStyle w:val="me"/>
        <w:ind w:firstLineChars="0" w:firstLine="0"/>
      </w:pPr>
      <w:r w:rsidRPr="00E05654">
        <w:rPr>
          <w:noProof/>
        </w:rPr>
        <w:lastRenderedPageBreak/>
        <w:drawing>
          <wp:inline distT="0" distB="0" distL="0" distR="0" wp14:anchorId="340D5BF5" wp14:editId="7F8D93ED">
            <wp:extent cx="5273675" cy="3492589"/>
            <wp:effectExtent l="0" t="0" r="317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54" w:rsidRDefault="00E05654" w:rsidP="00C95671">
      <w:pPr>
        <w:pStyle w:val="me"/>
        <w:ind w:firstLine="420"/>
      </w:pPr>
    </w:p>
    <w:p w:rsidR="00E102AD" w:rsidRDefault="00E102AD" w:rsidP="00CD7E98">
      <w:pPr>
        <w:pStyle w:val="1"/>
      </w:pPr>
      <w:r>
        <w:rPr>
          <w:rFonts w:hint="eastAsia"/>
        </w:rPr>
        <w:t>Design Entry HDL</w:t>
      </w:r>
    </w:p>
    <w:p w:rsidR="0059580C" w:rsidRDefault="0059580C" w:rsidP="0059580C">
      <w:pPr>
        <w:pStyle w:val="2"/>
      </w:pPr>
      <w:r>
        <w:rPr>
          <w:rFonts w:hint="eastAsia"/>
        </w:rPr>
        <w:t>原理图</w:t>
      </w:r>
      <w:r>
        <w:t>开始</w:t>
      </w:r>
    </w:p>
    <w:p w:rsidR="006A09B9" w:rsidRDefault="006A09B9" w:rsidP="00C95671">
      <w:pPr>
        <w:pStyle w:val="me"/>
        <w:ind w:firstLine="420"/>
      </w:pPr>
      <w:r>
        <w:rPr>
          <w:rFonts w:hint="eastAsia"/>
        </w:rPr>
        <w:t>设置图纸边框，</w:t>
      </w:r>
    </w:p>
    <w:p w:rsidR="005D773A" w:rsidRDefault="008C5DA1" w:rsidP="000D0666">
      <w:r w:rsidRPr="00572070">
        <w:rPr>
          <w:noProof/>
          <w:lang w:eastAsia="zh-CN"/>
        </w:rPr>
        <w:lastRenderedPageBreak/>
        <w:drawing>
          <wp:inline distT="0" distB="0" distL="0" distR="0">
            <wp:extent cx="5486400" cy="33337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98" w:rsidRDefault="00263C2A" w:rsidP="00C95671">
      <w:pPr>
        <w:pStyle w:val="me"/>
        <w:ind w:firstLine="420"/>
      </w:pPr>
      <w:r>
        <w:rPr>
          <w:rFonts w:hint="eastAsia"/>
        </w:rPr>
        <w:t>栅格设置</w:t>
      </w:r>
    </w:p>
    <w:p w:rsidR="00263C2A" w:rsidRDefault="008C5DA1" w:rsidP="000D0666">
      <w:pPr>
        <w:rPr>
          <w:noProof/>
        </w:rPr>
      </w:pPr>
      <w:r w:rsidRPr="00572070">
        <w:rPr>
          <w:noProof/>
          <w:lang w:eastAsia="zh-CN"/>
        </w:rPr>
        <w:drawing>
          <wp:inline distT="0" distB="0" distL="0" distR="0">
            <wp:extent cx="5486400" cy="4486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2A" w:rsidRDefault="00263C2A" w:rsidP="00C95671">
      <w:pPr>
        <w:pStyle w:val="me"/>
        <w:ind w:firstLine="420"/>
      </w:pPr>
    </w:p>
    <w:p w:rsidR="00E102AD" w:rsidRDefault="00E102AD" w:rsidP="00C95671">
      <w:pPr>
        <w:pStyle w:val="me"/>
        <w:ind w:firstLine="420"/>
      </w:pPr>
    </w:p>
    <w:p w:rsidR="00E102AD" w:rsidRDefault="00E102AD" w:rsidP="00C95671">
      <w:pPr>
        <w:pStyle w:val="me"/>
        <w:ind w:firstLine="420"/>
      </w:pPr>
    </w:p>
    <w:p w:rsidR="00F76652" w:rsidRDefault="00F76652" w:rsidP="00C95671">
      <w:pPr>
        <w:pStyle w:val="me"/>
        <w:ind w:firstLine="420"/>
      </w:pPr>
    </w:p>
    <w:p w:rsidR="00D871FF" w:rsidRDefault="00D871FF" w:rsidP="0059580C">
      <w:pPr>
        <w:pStyle w:val="2"/>
      </w:pPr>
      <w:r>
        <w:t>制作</w:t>
      </w:r>
      <w:r>
        <w:t>module</w:t>
      </w:r>
    </w:p>
    <w:p w:rsidR="00D871FF" w:rsidRDefault="00D871FF" w:rsidP="00D871FF">
      <w:pPr>
        <w:pStyle w:val="me"/>
        <w:ind w:left="368" w:firstLine="420"/>
      </w:pPr>
      <w:r>
        <w:t>首先先建立</w:t>
      </w:r>
      <w:r>
        <w:t>module</w:t>
      </w:r>
      <w:r>
        <w:t>电路图和</w:t>
      </w:r>
      <w:r>
        <w:t>pcb</w:t>
      </w:r>
      <w:r>
        <w:t>图，然后再画</w:t>
      </w:r>
      <w:r>
        <w:t>top</w:t>
      </w:r>
      <w:r>
        <w:t>层次的电路图（调用</w:t>
      </w:r>
      <w:r>
        <w:t>module</w:t>
      </w:r>
      <w:r>
        <w:t>的</w:t>
      </w:r>
      <w:r>
        <w:t>sch</w:t>
      </w:r>
      <w:r>
        <w:t>），同时可以调用</w:t>
      </w:r>
      <w:r>
        <w:t>module</w:t>
      </w:r>
      <w:r>
        <w:t>的</w:t>
      </w:r>
      <w:r>
        <w:t>pcb</w:t>
      </w:r>
      <w:r>
        <w:t>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define the setting of the new project</w:t>
      </w:r>
    </w:p>
    <w:p w:rsidR="00D871FF" w:rsidRDefault="00D871FF" w:rsidP="00D871FF">
      <w:pPr>
        <w:pStyle w:val="me"/>
        <w:ind w:firstLine="420"/>
      </w:pPr>
      <w:r>
        <w:t>设置工程，在</w:t>
      </w:r>
      <w:r>
        <w:t>design_paths</w:t>
      </w:r>
      <w:r>
        <w:t>里设置</w:t>
      </w:r>
      <w:r>
        <w:t>modulepath</w:t>
      </w:r>
      <w:r>
        <w:t>到指定的目录下。建立在工程目录下的</w:t>
      </w:r>
      <w:r>
        <w:t>modules</w:t>
      </w:r>
      <w:r>
        <w:t>下。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design the schematic</w:t>
      </w:r>
    </w:p>
    <w:p w:rsidR="00D871FF" w:rsidRDefault="00D871FF" w:rsidP="00D871FF">
      <w:pPr>
        <w:pStyle w:val="11"/>
        <w:ind w:firstLine="210"/>
      </w:pPr>
      <w:r>
        <w:t>设计底层</w:t>
      </w:r>
      <w:r>
        <w:t>module</w:t>
      </w:r>
      <w:r>
        <w:t>的</w:t>
      </w:r>
      <w:r>
        <w:t>sch</w:t>
      </w:r>
      <w:r>
        <w:t>图。存为</w:t>
      </w:r>
      <w:r>
        <w:t>Cell: base_input library: input_lib view: schematic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package the design</w:t>
      </w:r>
    </w:p>
    <w:p w:rsidR="00D871FF" w:rsidRDefault="00D871FF" w:rsidP="00D871FF">
      <w:pPr>
        <w:pStyle w:val="11"/>
        <w:ind w:firstLine="210"/>
      </w:pPr>
      <w:r>
        <w:t>画好模块电路图后，打包该电路图。打包</w:t>
      </w:r>
      <w:r>
        <w:t>File-export</w:t>
      </w:r>
      <w:r>
        <w:t>，在</w:t>
      </w:r>
      <w:r>
        <w:t xml:space="preserve">package design </w:t>
      </w:r>
      <w:r>
        <w:t>中点击</w:t>
      </w:r>
      <w:r>
        <w:t>advance</w:t>
      </w:r>
      <w:r>
        <w:t>，设置</w:t>
      </w:r>
      <w:r>
        <w:t>subdesign</w:t>
      </w:r>
      <w:r>
        <w:t>栏中的</w:t>
      </w:r>
      <w:r>
        <w:t>generate subdesign</w:t>
      </w:r>
      <w:r>
        <w:t>，点击</w:t>
      </w:r>
      <w:r>
        <w:t>add</w:t>
      </w:r>
      <w:r>
        <w:t>按钮，添加名字</w:t>
      </w:r>
      <w:r>
        <w:t>base_input</w:t>
      </w:r>
      <w:r>
        <w:t>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design the physical layout</w:t>
      </w:r>
    </w:p>
    <w:p w:rsidR="00D871FF" w:rsidRDefault="00D871FF" w:rsidP="00D871FF">
      <w:pPr>
        <w:pStyle w:val="11"/>
        <w:ind w:firstLine="210"/>
      </w:pPr>
      <w:r>
        <w:t>设计模块的</w:t>
      </w:r>
      <w:r>
        <w:t>pcb</w:t>
      </w:r>
      <w:r>
        <w:t>图，同时生成</w:t>
      </w:r>
      <w:r>
        <w:t>pcb</w:t>
      </w:r>
      <w:r>
        <w:t>的</w:t>
      </w:r>
      <w:r>
        <w:t>module</w:t>
      </w:r>
      <w:r>
        <w:t>，</w:t>
      </w:r>
      <w:r>
        <w:t>tool-create moduling</w:t>
      </w:r>
      <w:r>
        <w:t>，</w:t>
      </w:r>
      <w:r>
        <w:t>find</w:t>
      </w:r>
      <w:r>
        <w:t>中除了</w:t>
      </w:r>
      <w:r>
        <w:t>groups</w:t>
      </w:r>
      <w:r>
        <w:t>，其余全选，点击右键，选择</w:t>
      </w:r>
      <w:r>
        <w:t>temp group</w:t>
      </w:r>
      <w:r>
        <w:t>，选择一个区域，点击右键选择</w:t>
      </w:r>
      <w:r>
        <w:t>cmplete</w:t>
      </w:r>
      <w:r>
        <w:t>，再点击一个点选择参考点，会弹出一个对话框让保存文件。保存在本工程的</w:t>
      </w:r>
      <w:r>
        <w:t>modules</w:t>
      </w:r>
      <w:r>
        <w:t>目录下。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backannote the design</w:t>
      </w:r>
    </w:p>
    <w:p w:rsidR="00D871FF" w:rsidRDefault="00D871FF" w:rsidP="00D871FF">
      <w:pPr>
        <w:pStyle w:val="11"/>
        <w:ind w:firstLine="210"/>
      </w:pP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create the logical reuse symbol</w:t>
      </w:r>
    </w:p>
    <w:p w:rsidR="00D871FF" w:rsidRDefault="00D871FF" w:rsidP="00D871FF">
      <w:pPr>
        <w:pStyle w:val="11"/>
        <w:ind w:firstLine="210"/>
      </w:pPr>
      <w:r>
        <w:t>创建可复用的</w:t>
      </w:r>
      <w:r>
        <w:t>symbol</w:t>
      </w:r>
      <w:r>
        <w:t>，</w:t>
      </w:r>
      <w:r>
        <w:t>tools-generate view</w:t>
      </w:r>
      <w:r>
        <w:t>，点击</w:t>
      </w:r>
      <w:r>
        <w:t>generate</w:t>
      </w:r>
      <w:r>
        <w:t>，再</w:t>
      </w:r>
      <w:r>
        <w:t>done</w:t>
      </w:r>
      <w:r>
        <w:t>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define the top level hierarchy</w:t>
      </w:r>
    </w:p>
    <w:p w:rsidR="00D871FF" w:rsidRDefault="00D871FF" w:rsidP="00D871FF">
      <w:pPr>
        <w:pStyle w:val="me"/>
        <w:ind w:firstLine="420"/>
      </w:pPr>
      <w:r>
        <w:t>关闭设计文档，回到工程页面，选择</w:t>
      </w:r>
      <w:r>
        <w:t>setup</w:t>
      </w:r>
      <w:r>
        <w:t>，</w:t>
      </w:r>
      <w:r>
        <w:t>design</w:t>
      </w:r>
      <w:r>
        <w:t>名中输入</w:t>
      </w:r>
      <w:r>
        <w:t>top_input</w:t>
      </w:r>
      <w:r>
        <w:t>，点击</w:t>
      </w:r>
      <w:r>
        <w:t>ok</w:t>
      </w:r>
      <w:r>
        <w:t>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complete the schematic</w:t>
      </w:r>
    </w:p>
    <w:p w:rsidR="00D871FF" w:rsidRDefault="00D871FF" w:rsidP="00D871FF">
      <w:pPr>
        <w:pStyle w:val="me"/>
        <w:ind w:firstLine="420"/>
        <w:rPr>
          <w:rStyle w:val="af2"/>
        </w:rPr>
      </w:pPr>
      <w:r>
        <w:t>设计</w:t>
      </w:r>
      <w:r>
        <w:t>top_input</w:t>
      </w:r>
      <w:r>
        <w:t>电路图，可以调用</w:t>
      </w:r>
      <w:r>
        <w:t>input_lib</w:t>
      </w:r>
      <w:r>
        <w:t>中的</w:t>
      </w:r>
      <w:r>
        <w:t>base_input</w:t>
      </w:r>
      <w:r>
        <w:t>模块。</w:t>
      </w:r>
      <w:r>
        <w:rPr>
          <w:rFonts w:hint="eastAsia"/>
        </w:rPr>
        <w:t>然后，</w:t>
      </w:r>
      <w:r>
        <w:rPr>
          <w:rFonts w:hint="eastAsia"/>
        </w:rPr>
        <w:t>Export Physical</w:t>
      </w:r>
      <w:r>
        <w:rPr>
          <w:rFonts w:hint="eastAsia"/>
        </w:rPr>
        <w:t>，点击</w:t>
      </w:r>
      <w:r>
        <w:rPr>
          <w:rFonts w:hint="eastAsia"/>
        </w:rPr>
        <w:t>Advanced</w:t>
      </w:r>
      <w:r>
        <w:rPr>
          <w:rFonts w:hint="eastAsia"/>
        </w:rPr>
        <w:t>按钮，在</w:t>
      </w:r>
      <w:r>
        <w:rPr>
          <w:rFonts w:hint="eastAsia"/>
        </w:rPr>
        <w:t>subdesign</w:t>
      </w:r>
      <w:r>
        <w:rPr>
          <w:rFonts w:hint="eastAsia"/>
        </w:rPr>
        <w:t>中</w:t>
      </w:r>
      <w:r>
        <w:t xml:space="preserve">Click on the </w:t>
      </w:r>
      <w:r>
        <w:rPr>
          <w:rStyle w:val="af2"/>
        </w:rPr>
        <w:t>Add</w:t>
      </w:r>
      <w:r>
        <w:t xml:space="preserve"> button in the </w:t>
      </w:r>
      <w:r>
        <w:rPr>
          <w:rStyle w:val="af2"/>
        </w:rPr>
        <w:t>Force Subdesign</w:t>
      </w:r>
      <w:r>
        <w:t xml:space="preserve"> box</w:t>
      </w:r>
      <w:r>
        <w:rPr>
          <w:rFonts w:hint="eastAsia"/>
        </w:rPr>
        <w:t>，</w:t>
      </w:r>
      <w:r>
        <w:t xml:space="preserve">Type </w:t>
      </w:r>
      <w:r>
        <w:rPr>
          <w:rStyle w:val="WW-HTML"/>
        </w:rPr>
        <w:t>base_level</w:t>
      </w:r>
      <w:r>
        <w:t xml:space="preserve"> in the </w:t>
      </w:r>
      <w:r>
        <w:rPr>
          <w:rStyle w:val="af2"/>
        </w:rPr>
        <w:t>Design name</w:t>
      </w:r>
      <w:r>
        <w:t xml:space="preserve"> field and click </w:t>
      </w:r>
      <w:r>
        <w:rPr>
          <w:rStyle w:val="af2"/>
        </w:rPr>
        <w:t>OK</w:t>
      </w:r>
      <w:r>
        <w:rPr>
          <w:rStyle w:val="af2"/>
          <w:rFonts w:hint="eastAsia"/>
        </w:rPr>
        <w:t>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place the modules in the layout</w:t>
      </w:r>
    </w:p>
    <w:p w:rsidR="00D871FF" w:rsidRDefault="00D871FF" w:rsidP="00D871FF">
      <w:pPr>
        <w:pStyle w:val="me"/>
        <w:ind w:firstLine="420"/>
      </w:pPr>
      <w:r>
        <w:t>在</w:t>
      </w:r>
      <w:r>
        <w:t>top_input</w:t>
      </w:r>
      <w:r>
        <w:t>的</w:t>
      </w:r>
      <w:r>
        <w:t>pcb</w:t>
      </w:r>
      <w:r>
        <w:t>图中可以调用</w:t>
      </w:r>
      <w:r>
        <w:t>module</w:t>
      </w:r>
      <w:r>
        <w:t>的</w:t>
      </w:r>
      <w:r>
        <w:t>pcb</w:t>
      </w:r>
      <w:r>
        <w:t>块。</w:t>
      </w:r>
    </w:p>
    <w:p w:rsidR="00D871FF" w:rsidRDefault="00D871FF" w:rsidP="00D871FF">
      <w:pPr>
        <w:pStyle w:val="me"/>
        <w:widowControl w:val="0"/>
        <w:numPr>
          <w:ilvl w:val="1"/>
          <w:numId w:val="16"/>
        </w:numPr>
        <w:tabs>
          <w:tab w:val="left" w:pos="0"/>
          <w:tab w:val="left" w:pos="780"/>
        </w:tabs>
        <w:suppressAutoHyphens/>
        <w:ind w:left="780" w:firstLineChars="0"/>
      </w:pPr>
      <w:r>
        <w:t>complete the layout</w:t>
      </w:r>
    </w:p>
    <w:p w:rsidR="00D871FF" w:rsidRDefault="00D871FF" w:rsidP="00D871FF">
      <w:pPr>
        <w:pStyle w:val="me"/>
        <w:ind w:firstLine="420"/>
      </w:pPr>
      <w:r>
        <w:lastRenderedPageBreak/>
        <w:t>完成</w:t>
      </w:r>
      <w:r>
        <w:t>layout</w:t>
      </w:r>
      <w:r>
        <w:t>设计。</w:t>
      </w:r>
    </w:p>
    <w:p w:rsidR="00D871FF" w:rsidRDefault="00D871FF" w:rsidP="00C95671">
      <w:pPr>
        <w:pStyle w:val="me"/>
        <w:ind w:firstLine="420"/>
      </w:pPr>
    </w:p>
    <w:p w:rsidR="00D67AE9" w:rsidRDefault="00D67AE9" w:rsidP="0059580C">
      <w:pPr>
        <w:pStyle w:val="2"/>
      </w:pPr>
      <w:r>
        <w:rPr>
          <w:rFonts w:hint="eastAsia"/>
        </w:rPr>
        <w:t>原理图后处理</w:t>
      </w:r>
    </w:p>
    <w:p w:rsidR="00D67AE9" w:rsidRDefault="00D67AE9" w:rsidP="00D67AE9">
      <w:pPr>
        <w:pStyle w:val="me"/>
        <w:ind w:firstLine="420"/>
      </w:pPr>
      <w:r>
        <w:rPr>
          <w:rFonts w:hint="eastAsia"/>
        </w:rPr>
        <w:t>原理图检查，输出物料等</w:t>
      </w:r>
    </w:p>
    <w:p w:rsidR="00D67AE9" w:rsidRDefault="00D67AE9" w:rsidP="00D67AE9">
      <w:pPr>
        <w:pStyle w:val="me"/>
        <w:widowControl w:val="0"/>
        <w:numPr>
          <w:ilvl w:val="1"/>
          <w:numId w:val="16"/>
        </w:numPr>
        <w:tabs>
          <w:tab w:val="left" w:pos="0"/>
          <w:tab w:val="left" w:pos="1080"/>
        </w:tabs>
        <w:suppressAutoHyphens/>
        <w:ind w:firstLineChars="0"/>
      </w:pPr>
      <w:r>
        <w:rPr>
          <w:rFonts w:hint="eastAsia"/>
        </w:rPr>
        <w:t>单网络的检查</w:t>
      </w:r>
    </w:p>
    <w:p w:rsidR="00D67AE9" w:rsidRDefault="00D67AE9" w:rsidP="00D67AE9">
      <w:pPr>
        <w:pStyle w:val="me"/>
        <w:ind w:left="720" w:firstLine="420"/>
      </w:pPr>
      <w:r>
        <w:rPr>
          <w:rFonts w:hint="eastAsia"/>
        </w:rPr>
        <w:t>选择菜单</w:t>
      </w:r>
      <w:r>
        <w:rPr>
          <w:rFonts w:hint="eastAsia"/>
        </w:rPr>
        <w:t>Tools-Package utilities-Electrical Rules Check</w:t>
      </w:r>
      <w:r>
        <w:rPr>
          <w:rFonts w:hint="eastAsia"/>
        </w:rPr>
        <w:t>，在弹出的菜单中只选择</w:t>
      </w:r>
      <w:r>
        <w:rPr>
          <w:rFonts w:hint="eastAsia"/>
        </w:rPr>
        <w:t>Single node Net</w:t>
      </w:r>
      <w:r>
        <w:rPr>
          <w:rFonts w:hint="eastAsia"/>
        </w:rPr>
        <w:t>选项，然后点击</w:t>
      </w:r>
      <w:r>
        <w:rPr>
          <w:rFonts w:hint="eastAsia"/>
        </w:rPr>
        <w:t>RUN</w:t>
      </w:r>
      <w:r>
        <w:rPr>
          <w:rFonts w:hint="eastAsia"/>
        </w:rPr>
        <w:t>即可产生报告文本。生产</w:t>
      </w:r>
      <w:r>
        <w:rPr>
          <w:rFonts w:hint="eastAsia"/>
        </w:rPr>
        <w:t>erc.rpt</w:t>
      </w:r>
      <w:r>
        <w:rPr>
          <w:rFonts w:hint="eastAsia"/>
        </w:rPr>
        <w:t>文件。</w:t>
      </w:r>
    </w:p>
    <w:p w:rsidR="00D67AE9" w:rsidRDefault="00D67AE9" w:rsidP="00D67AE9">
      <w:pPr>
        <w:pStyle w:val="me"/>
        <w:ind w:left="720" w:firstLine="420"/>
      </w:pPr>
      <w:r>
        <w:rPr>
          <w:rFonts w:hint="eastAsia"/>
          <w:noProof/>
        </w:rPr>
        <w:drawing>
          <wp:inline distT="0" distB="0" distL="0" distR="0" wp14:anchorId="5A14F228" wp14:editId="709AD4E0">
            <wp:extent cx="5276850" cy="4152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E9" w:rsidRDefault="00D67AE9" w:rsidP="00D67AE9">
      <w:pPr>
        <w:pStyle w:val="me"/>
        <w:widowControl w:val="0"/>
        <w:numPr>
          <w:ilvl w:val="1"/>
          <w:numId w:val="16"/>
        </w:numPr>
        <w:tabs>
          <w:tab w:val="left" w:pos="0"/>
          <w:tab w:val="left" w:pos="1080"/>
        </w:tabs>
        <w:suppressAutoHyphens/>
        <w:ind w:firstLineChars="0"/>
      </w:pPr>
      <w:r>
        <w:rPr>
          <w:rFonts w:hint="eastAsia"/>
        </w:rPr>
        <w:t>按照</w:t>
      </w:r>
      <w:r>
        <w:rPr>
          <w:rFonts w:hint="eastAsia"/>
        </w:rPr>
        <w:t>checklist</w:t>
      </w:r>
      <w:r>
        <w:rPr>
          <w:rFonts w:hint="eastAsia"/>
        </w:rPr>
        <w:t>进行互连性检查</w:t>
      </w:r>
    </w:p>
    <w:p w:rsidR="00D67AE9" w:rsidRDefault="00D67AE9" w:rsidP="00D67AE9">
      <w:pPr>
        <w:pStyle w:val="me"/>
        <w:ind w:left="720" w:firstLine="420"/>
      </w:pPr>
      <w:r>
        <w:rPr>
          <w:rFonts w:hint="eastAsia"/>
        </w:rPr>
        <w:t>按照检查表模板写检查文档，然后根据文档检查原理图。</w:t>
      </w:r>
    </w:p>
    <w:p w:rsidR="00D67AE9" w:rsidRDefault="00D67AE9" w:rsidP="00D67AE9">
      <w:pPr>
        <w:pStyle w:val="me"/>
        <w:widowControl w:val="0"/>
        <w:numPr>
          <w:ilvl w:val="1"/>
          <w:numId w:val="16"/>
        </w:numPr>
        <w:tabs>
          <w:tab w:val="left" w:pos="0"/>
          <w:tab w:val="left" w:pos="1080"/>
        </w:tabs>
        <w:suppressAutoHyphens/>
        <w:ind w:firstLineChars="0"/>
      </w:pPr>
      <w:r>
        <w:rPr>
          <w:rFonts w:hint="eastAsia"/>
        </w:rPr>
        <w:t>打包原理图</w:t>
      </w:r>
    </w:p>
    <w:p w:rsidR="00D67AE9" w:rsidRDefault="00D67AE9" w:rsidP="00D67AE9">
      <w:pPr>
        <w:pStyle w:val="me"/>
        <w:ind w:left="720" w:firstLine="420"/>
      </w:pPr>
    </w:p>
    <w:p w:rsidR="00D67AE9" w:rsidRDefault="00D67AE9" w:rsidP="00D67AE9">
      <w:pPr>
        <w:pStyle w:val="me"/>
        <w:widowControl w:val="0"/>
        <w:numPr>
          <w:ilvl w:val="1"/>
          <w:numId w:val="16"/>
        </w:numPr>
        <w:tabs>
          <w:tab w:val="left" w:pos="0"/>
          <w:tab w:val="left" w:pos="1080"/>
        </w:tabs>
        <w:suppressAutoHyphens/>
        <w:ind w:firstLineChars="0"/>
      </w:pPr>
      <w:r>
        <w:rPr>
          <w:rFonts w:hint="eastAsia"/>
        </w:rPr>
        <w:t>输出物料</w:t>
      </w:r>
    </w:p>
    <w:p w:rsidR="00D67AE9" w:rsidRDefault="00D67AE9" w:rsidP="00D67AE9">
      <w:pPr>
        <w:pStyle w:val="me"/>
        <w:ind w:left="720" w:firstLine="420"/>
      </w:pPr>
      <w:r>
        <w:rPr>
          <w:rFonts w:hint="eastAsia"/>
        </w:rPr>
        <w:t>选择菜单</w:t>
      </w:r>
      <w:r>
        <w:rPr>
          <w:rFonts w:hint="eastAsia"/>
        </w:rPr>
        <w:t>tool-packager utilities-bill of materials</w:t>
      </w:r>
      <w:r>
        <w:rPr>
          <w:rFonts w:hint="eastAsia"/>
        </w:rPr>
        <w:t>在弹出</w:t>
      </w:r>
      <w:r>
        <w:rPr>
          <w:rFonts w:hint="eastAsia"/>
        </w:rPr>
        <w:t>bom-hdl</w:t>
      </w:r>
      <w:r>
        <w:rPr>
          <w:rFonts w:hint="eastAsia"/>
        </w:rPr>
        <w:t>对话框。然后选择物料单模板，和输出的文件格式及文件位置。单击</w:t>
      </w:r>
      <w:r>
        <w:rPr>
          <w:rFonts w:hint="eastAsia"/>
        </w:rPr>
        <w:t>general</w:t>
      </w:r>
      <w:r>
        <w:rPr>
          <w:rFonts w:hint="eastAsia"/>
        </w:rPr>
        <w:t>即可产生物料报告文件。</w:t>
      </w:r>
    </w:p>
    <w:p w:rsidR="00EC18AD" w:rsidRDefault="00EC18AD" w:rsidP="00D67AE9">
      <w:pPr>
        <w:pStyle w:val="me"/>
        <w:ind w:left="720" w:firstLine="420"/>
      </w:pPr>
      <w:r w:rsidRPr="00EC18AD">
        <w:rPr>
          <w:noProof/>
        </w:rPr>
        <w:lastRenderedPageBreak/>
        <w:drawing>
          <wp:inline distT="0" distB="0" distL="0" distR="0" wp14:anchorId="7CF523C8" wp14:editId="636AAB70">
            <wp:extent cx="4629796" cy="3258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E9" w:rsidRDefault="00D67AE9" w:rsidP="00D67AE9">
      <w:pPr>
        <w:pStyle w:val="me"/>
        <w:widowControl w:val="0"/>
        <w:numPr>
          <w:ilvl w:val="1"/>
          <w:numId w:val="16"/>
        </w:numPr>
        <w:tabs>
          <w:tab w:val="left" w:pos="0"/>
          <w:tab w:val="left" w:pos="1080"/>
        </w:tabs>
        <w:suppressAutoHyphens/>
        <w:ind w:firstLineChars="0"/>
      </w:pPr>
    </w:p>
    <w:p w:rsidR="00D67AE9" w:rsidRDefault="00D67AE9" w:rsidP="00D67AE9">
      <w:pPr>
        <w:pStyle w:val="me"/>
        <w:ind w:firstLine="420"/>
      </w:pPr>
    </w:p>
    <w:p w:rsidR="00D67AE9" w:rsidRDefault="00D67AE9" w:rsidP="00C95671">
      <w:pPr>
        <w:pStyle w:val="me"/>
        <w:ind w:firstLine="420"/>
      </w:pPr>
    </w:p>
    <w:p w:rsidR="00D67AE9" w:rsidRDefault="00D67AE9" w:rsidP="00C95671">
      <w:pPr>
        <w:pStyle w:val="me"/>
        <w:ind w:firstLine="420"/>
      </w:pPr>
    </w:p>
    <w:p w:rsidR="00F76652" w:rsidRDefault="00F76652" w:rsidP="00F76652">
      <w:pPr>
        <w:pStyle w:val="1"/>
      </w:pPr>
      <w:r>
        <w:t>L</w:t>
      </w:r>
      <w:r>
        <w:rPr>
          <w:rFonts w:hint="eastAsia"/>
        </w:rPr>
        <w:t>ayout</w:t>
      </w:r>
    </w:p>
    <w:p w:rsidR="00F76652" w:rsidRDefault="00F76652" w:rsidP="00C95671">
      <w:pPr>
        <w:pStyle w:val="me"/>
        <w:ind w:firstLine="420"/>
      </w:pPr>
    </w:p>
    <w:p w:rsidR="00C95671" w:rsidRDefault="00C95671" w:rsidP="00D871FF">
      <w:pPr>
        <w:pStyle w:val="2"/>
      </w:pPr>
      <w:r>
        <w:t>叠层设置</w:t>
      </w:r>
    </w:p>
    <w:p w:rsidR="00C95671" w:rsidRDefault="00C95671" w:rsidP="00C95671">
      <w:pPr>
        <w:pStyle w:val="me"/>
        <w:ind w:firstLine="420"/>
      </w:pPr>
      <w:r>
        <w:t>叠层共分为四层，如下，点击</w:t>
      </w:r>
      <w:r>
        <w:t>setup-cross-section..</w:t>
      </w:r>
      <w:r>
        <w:t>里设置。</w:t>
      </w:r>
    </w:p>
    <w:p w:rsidR="000E2995" w:rsidRDefault="000E2995" w:rsidP="00C95671">
      <w:pPr>
        <w:pStyle w:val="me"/>
        <w:ind w:firstLine="420"/>
      </w:pPr>
    </w:p>
    <w:p w:rsidR="00C95671" w:rsidRDefault="00C95671" w:rsidP="00D871FF">
      <w:pPr>
        <w:pStyle w:val="2"/>
      </w:pPr>
      <w:r>
        <w:t>Grids</w:t>
      </w:r>
      <w:r>
        <w:t>和</w:t>
      </w:r>
      <w:r>
        <w:t>draw size</w:t>
      </w:r>
      <w:r>
        <w:t>的设置</w:t>
      </w:r>
    </w:p>
    <w:p w:rsidR="00C95671" w:rsidRDefault="00C95671" w:rsidP="004F2C86">
      <w:pPr>
        <w:pStyle w:val="me"/>
        <w:ind w:firstLine="420"/>
      </w:pPr>
      <w:r>
        <w:t>setup-grids</w:t>
      </w:r>
      <w:r>
        <w:t>一般设置为</w:t>
      </w:r>
      <w:r>
        <w:t>25 25 5 5mils</w:t>
      </w:r>
      <w:r>
        <w:t>，布局时栅格可以设置为</w:t>
      </w:r>
      <w:r>
        <w:t>100mil</w:t>
      </w:r>
      <w:r>
        <w:t>、</w:t>
      </w:r>
      <w:r>
        <w:t>50mil</w:t>
      </w:r>
      <w:r>
        <w:t>、</w:t>
      </w:r>
      <w:r>
        <w:t>25mil</w:t>
      </w:r>
      <w:r>
        <w:t>，布线时可以设置为</w:t>
      </w:r>
      <w:r>
        <w:t>1mil</w:t>
      </w:r>
      <w:r>
        <w:t>。</w:t>
      </w:r>
    </w:p>
    <w:p w:rsidR="0055381B" w:rsidRDefault="0055381B" w:rsidP="004F2C86">
      <w:pPr>
        <w:pStyle w:val="me"/>
        <w:ind w:firstLine="420"/>
      </w:pPr>
      <w:r>
        <w:rPr>
          <w:rFonts w:hint="eastAsia"/>
        </w:rPr>
        <w:t>布局</w:t>
      </w:r>
      <w:r>
        <w:t>时</w:t>
      </w:r>
      <w:r>
        <w:rPr>
          <w:rFonts w:hint="eastAsia"/>
        </w:rPr>
        <w:t>用</w:t>
      </w:r>
      <w:r>
        <w:rPr>
          <w:rFonts w:hint="eastAsia"/>
        </w:rPr>
        <w:t>25</w:t>
      </w:r>
      <w:r>
        <w:t>mils</w:t>
      </w:r>
      <w:r>
        <w:rPr>
          <w:rFonts w:hint="eastAsia"/>
        </w:rPr>
        <w:t>的</w:t>
      </w:r>
      <w:r>
        <w:t>格点，</w:t>
      </w:r>
      <w:r>
        <w:t>x,y</w:t>
      </w:r>
      <w:r>
        <w:rPr>
          <w:rFonts w:hint="eastAsia"/>
        </w:rPr>
        <w:t>都是</w:t>
      </w:r>
      <w:r>
        <w:t>。布线时使用</w:t>
      </w:r>
      <w:r>
        <w:rPr>
          <w:rFonts w:hint="eastAsia"/>
        </w:rPr>
        <w:t>5</w:t>
      </w:r>
      <w:r>
        <w:t>mils</w:t>
      </w:r>
      <w:r>
        <w:t>的格点。</w:t>
      </w:r>
    </w:p>
    <w:p w:rsidR="00563EB5" w:rsidRDefault="008C5DA1" w:rsidP="00563EB5">
      <w:pPr>
        <w:jc w:val="center"/>
      </w:pPr>
      <w:r w:rsidRPr="001E0D7B">
        <w:rPr>
          <w:noProof/>
          <w:lang w:eastAsia="zh-CN"/>
        </w:rPr>
        <w:lastRenderedPageBreak/>
        <w:drawing>
          <wp:inline distT="0" distB="0" distL="0" distR="0">
            <wp:extent cx="4581525" cy="4476750"/>
            <wp:effectExtent l="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8C5DA1" w:rsidP="004F2C86">
      <w:pPr>
        <w:pStyle w:val="me"/>
        <w:ind w:firstLine="420"/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271780</wp:posOffset>
            </wp:positionV>
            <wp:extent cx="3444875" cy="4092575"/>
            <wp:effectExtent l="0" t="0" r="3175" b="3175"/>
            <wp:wrapTopAndBottom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40925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71">
        <w:rPr>
          <w:rFonts w:hint="eastAsia"/>
        </w:rPr>
        <w:t>User Units</w:t>
      </w:r>
      <w:r w:rsidR="00C95671">
        <w:rPr>
          <w:rFonts w:hint="eastAsia"/>
        </w:rPr>
        <w:t>设置为</w:t>
      </w:r>
      <w:r w:rsidR="00C95671">
        <w:rPr>
          <w:rFonts w:hint="eastAsia"/>
        </w:rPr>
        <w:t>Mils</w:t>
      </w:r>
      <w:r w:rsidR="00C95671">
        <w:rPr>
          <w:rFonts w:hint="eastAsia"/>
        </w:rPr>
        <w:t>时，精度可以设置为</w:t>
      </w:r>
      <w:r w:rsidR="00C95671">
        <w:rPr>
          <w:rFonts w:hint="eastAsia"/>
        </w:rPr>
        <w:t>1</w:t>
      </w:r>
      <w:r w:rsidR="00C95671">
        <w:rPr>
          <w:rFonts w:hint="eastAsia"/>
        </w:rPr>
        <w:t>，栅格精度设置为</w:t>
      </w:r>
      <w:r w:rsidR="00C95671">
        <w:rPr>
          <w:rFonts w:hint="eastAsia"/>
        </w:rPr>
        <w:t>0.1mils</w:t>
      </w:r>
      <w:r w:rsidR="00C95671">
        <w:rPr>
          <w:rFonts w:hint="eastAsia"/>
        </w:rPr>
        <w:t>就可以了。</w:t>
      </w:r>
    </w:p>
    <w:p w:rsidR="00C95671" w:rsidRDefault="00C95671" w:rsidP="00D871FF">
      <w:pPr>
        <w:pStyle w:val="2"/>
      </w:pPr>
      <w:r>
        <w:t>十字鼠标的设置</w:t>
      </w:r>
    </w:p>
    <w:p w:rsidR="009675E3" w:rsidRDefault="009675E3" w:rsidP="00C95671">
      <w:pPr>
        <w:pStyle w:val="11"/>
        <w:ind w:firstLine="210"/>
        <w:rPr>
          <w:lang w:eastAsia="zh-CN"/>
        </w:rPr>
      </w:pPr>
      <w:r>
        <w:rPr>
          <w:rFonts w:hint="eastAsia"/>
          <w:lang w:eastAsia="zh-CN"/>
        </w:rPr>
        <w:t>16.3</w:t>
      </w:r>
      <w:r>
        <w:rPr>
          <w:rFonts w:hint="eastAsia"/>
          <w:lang w:eastAsia="zh-CN"/>
        </w:rPr>
        <w:t>版本设置十字光标的方法：</w:t>
      </w:r>
    </w:p>
    <w:p w:rsidR="009675E3" w:rsidRDefault="008C5DA1" w:rsidP="009675E3">
      <w:pPr>
        <w:rPr>
          <w:lang w:eastAsia="zh-CN"/>
        </w:rPr>
      </w:pPr>
      <w:r w:rsidRPr="00AB49FC">
        <w:rPr>
          <w:noProof/>
          <w:lang w:eastAsia="zh-CN"/>
        </w:rPr>
        <w:lastRenderedPageBreak/>
        <w:drawing>
          <wp:inline distT="0" distB="0" distL="0" distR="0">
            <wp:extent cx="5486400" cy="5362575"/>
            <wp:effectExtent l="0" t="0" r="0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A2" w:rsidRDefault="00B424A2" w:rsidP="001F4B12">
      <w:pPr>
        <w:pStyle w:val="me"/>
        <w:ind w:firstLine="420"/>
      </w:pPr>
      <w:r>
        <w:rPr>
          <w:rFonts w:hint="eastAsia"/>
        </w:rPr>
        <w:t>出现问题</w:t>
      </w:r>
    </w:p>
    <w:p w:rsidR="00B424A2" w:rsidRDefault="008C5DA1" w:rsidP="00B424A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76875" cy="2447925"/>
            <wp:effectExtent l="0" t="0" r="9525" b="9525"/>
            <wp:docPr id="14" name="图片 14" descr="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r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A2" w:rsidRDefault="00B424A2" w:rsidP="00B424A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解决方法：</w:t>
      </w:r>
      <w:r w:rsidR="00766734">
        <w:rPr>
          <w:rFonts w:hint="eastAsia"/>
          <w:lang w:eastAsia="zh-CN"/>
        </w:rPr>
        <w:t xml:space="preserve">Disable </w:t>
      </w:r>
      <w:r w:rsidR="00766734">
        <w:rPr>
          <w:lang w:eastAsia="zh-CN"/>
        </w:rPr>
        <w:t>OpenGL</w:t>
      </w:r>
    </w:p>
    <w:p w:rsidR="00B424A2" w:rsidRDefault="00766734" w:rsidP="00B424A2">
      <w:pPr>
        <w:rPr>
          <w:lang w:eastAsia="zh-CN"/>
        </w:rPr>
      </w:pPr>
      <w:r w:rsidRPr="00766734">
        <w:rPr>
          <w:lang w:eastAsia="zh-CN"/>
        </w:rPr>
        <w:lastRenderedPageBreak/>
        <w:drawing>
          <wp:inline distT="0" distB="0" distL="0" distR="0" wp14:anchorId="162D8DF6" wp14:editId="75343881">
            <wp:extent cx="5273675" cy="2369185"/>
            <wp:effectExtent l="0" t="0" r="317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5E3" w:rsidRDefault="001F4B12" w:rsidP="001F4B12">
      <w:pPr>
        <w:pStyle w:val="me"/>
        <w:ind w:firstLine="420"/>
      </w:pPr>
      <w:r>
        <w:rPr>
          <w:rFonts w:hint="eastAsia"/>
        </w:rPr>
        <w:t>老版本设置的方法</w:t>
      </w:r>
    </w:p>
    <w:p w:rsidR="00C95671" w:rsidRDefault="008C5DA1" w:rsidP="009675E3">
      <w:r>
        <w:rPr>
          <w:noProof/>
          <w:lang w:eastAsia="zh-C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269865" cy="5067300"/>
            <wp:effectExtent l="0" t="0" r="6985" b="0"/>
            <wp:wrapTopAndBottom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0673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71" w:rsidRDefault="00C95671" w:rsidP="00C95671">
      <w:pPr>
        <w:pStyle w:val="me"/>
        <w:ind w:firstLine="420"/>
      </w:pPr>
    </w:p>
    <w:p w:rsidR="00C95671" w:rsidRDefault="00C95671" w:rsidP="00D67AE9">
      <w:pPr>
        <w:pStyle w:val="2"/>
      </w:pPr>
      <w:r>
        <w:lastRenderedPageBreak/>
        <w:t>Drawing option</w:t>
      </w:r>
      <w:r>
        <w:t>的设置</w:t>
      </w:r>
    </w:p>
    <w:p w:rsidR="00C95671" w:rsidRDefault="00C95671" w:rsidP="00C95671">
      <w:pPr>
        <w:pStyle w:val="me"/>
        <w:ind w:firstLine="420"/>
      </w:pPr>
      <w:r>
        <w:t>点击</w:t>
      </w:r>
      <w:r>
        <w:t>setup-drawing option</w:t>
      </w:r>
      <w:r>
        <w:t>进入设置对话框，进入</w:t>
      </w:r>
      <w:r>
        <w:t>display</w:t>
      </w:r>
      <w:r>
        <w:t>项，在</w:t>
      </w:r>
      <w:r>
        <w:t>display plated holes</w:t>
      </w:r>
      <w:r>
        <w:t>，</w:t>
      </w:r>
      <w:r>
        <w:t>filled pad</w:t>
      </w:r>
      <w:r>
        <w:t>，</w:t>
      </w:r>
      <w:r>
        <w:t>cline endcaps</w:t>
      </w:r>
      <w:r>
        <w:t>，</w:t>
      </w:r>
      <w:r>
        <w:t>grids</w:t>
      </w:r>
      <w:r>
        <w:t>前打钩选中，再看</w:t>
      </w:r>
      <w:r>
        <w:t>pcb</w:t>
      </w:r>
      <w:r>
        <w:t>中的焊盘可以显示通孔了，拐角线不会像短线的样子了。</w:t>
      </w:r>
    </w:p>
    <w:p w:rsidR="00AA027B" w:rsidRDefault="00AA027B" w:rsidP="00C95671">
      <w:pPr>
        <w:pStyle w:val="me"/>
        <w:ind w:firstLine="420"/>
      </w:pPr>
    </w:p>
    <w:p w:rsidR="00C95671" w:rsidRDefault="008C5DA1" w:rsidP="00C95671">
      <w:pPr>
        <w:pStyle w:val="me"/>
        <w:ind w:firstLine="420"/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37000" cy="5009515"/>
            <wp:effectExtent l="0" t="0" r="6350" b="635"/>
            <wp:wrapTopAndBottom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500951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27B" w:rsidRPr="00AA027B" w:rsidRDefault="00AA027B" w:rsidP="00AA027B">
      <w:pPr>
        <w:pStyle w:val="me"/>
        <w:ind w:firstLine="420"/>
      </w:pPr>
    </w:p>
    <w:p w:rsidR="00C95671" w:rsidRDefault="00C95671" w:rsidP="00D67AE9">
      <w:pPr>
        <w:pStyle w:val="2"/>
      </w:pPr>
      <w:r>
        <w:t>设置约束条件</w:t>
      </w:r>
    </w:p>
    <w:p w:rsidR="00C95671" w:rsidRDefault="00C95671" w:rsidP="00C95671">
      <w:pPr>
        <w:pStyle w:val="me"/>
        <w:ind w:firstLine="420"/>
      </w:pPr>
      <w:r>
        <w:t>每个</w:t>
      </w:r>
      <w:r>
        <w:t>Net</w:t>
      </w:r>
      <w:r>
        <w:t>都可以设置很多类型的约束条件，比如最小线宽、线间距等，选择菜单</w:t>
      </w:r>
      <w:r>
        <w:t>Edit-Peopories</w:t>
      </w:r>
      <w:r>
        <w:t>，然后点击需要设置的</w:t>
      </w:r>
      <w:r>
        <w:t>Net</w:t>
      </w:r>
      <w:r>
        <w:t>，</w:t>
      </w:r>
    </w:p>
    <w:p w:rsidR="00C95671" w:rsidRDefault="008C5DA1" w:rsidP="00C95671">
      <w:pPr>
        <w:pStyle w:val="me"/>
        <w:ind w:firstLine="420"/>
      </w:pPr>
      <w:r>
        <w:rPr>
          <w:noProof/>
        </w:rPr>
        <w:lastRenderedPageBreak/>
        <w:drawing>
          <wp:inline distT="0" distB="0" distL="0" distR="0">
            <wp:extent cx="5276850" cy="4886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863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t>在左边的选择框中可以选择要设置的属性，在右边输入值，然后点击</w:t>
      </w:r>
      <w:r>
        <w:t>Apply</w:t>
      </w:r>
      <w:r>
        <w:t>就可以了。</w:t>
      </w:r>
    </w:p>
    <w:p w:rsidR="004629A2" w:rsidRDefault="004629A2" w:rsidP="00C95671">
      <w:pPr>
        <w:pStyle w:val="me"/>
        <w:ind w:firstLine="420"/>
      </w:pPr>
    </w:p>
    <w:p w:rsidR="004629A2" w:rsidRDefault="004629A2" w:rsidP="004629A2">
      <w:pPr>
        <w:pStyle w:val="2"/>
      </w:pPr>
      <w:r>
        <w:rPr>
          <w:rFonts w:hint="eastAsia"/>
        </w:rPr>
        <w:t>倒角</w:t>
      </w:r>
    </w:p>
    <w:p w:rsidR="004629A2" w:rsidRDefault="004629A2" w:rsidP="00C95671">
      <w:pPr>
        <w:pStyle w:val="me"/>
        <w:ind w:firstLine="420"/>
      </w:pPr>
    </w:p>
    <w:p w:rsidR="000554FD" w:rsidRDefault="000554FD" w:rsidP="000554FD">
      <w:pPr>
        <w:pStyle w:val="me"/>
        <w:ind w:firstLine="420"/>
      </w:pPr>
    </w:p>
    <w:p w:rsidR="000554FD" w:rsidRDefault="000554FD" w:rsidP="000554FD">
      <w:pPr>
        <w:pStyle w:val="me"/>
        <w:ind w:firstLine="420"/>
      </w:pPr>
      <w:r>
        <w:t>MANUFACTURE-DIMENSION/DRAFT</w:t>
      </w:r>
    </w:p>
    <w:p w:rsidR="000554FD" w:rsidRDefault="000554FD" w:rsidP="000554FD">
      <w:pPr>
        <w:pStyle w:val="me"/>
        <w:ind w:firstLine="420"/>
      </w:pPr>
      <w:r>
        <w:rPr>
          <w:rFonts w:hint="eastAsia"/>
        </w:rPr>
        <w:t>chamfer</w:t>
      </w:r>
      <w:r>
        <w:rPr>
          <w:rFonts w:hint="eastAsia"/>
        </w:rPr>
        <w:t>可倒斜角</w:t>
      </w:r>
    </w:p>
    <w:p w:rsidR="000554FD" w:rsidRDefault="000554FD" w:rsidP="000554FD">
      <w:pPr>
        <w:pStyle w:val="me"/>
        <w:ind w:firstLine="420"/>
      </w:pPr>
      <w:r>
        <w:rPr>
          <w:rFonts w:hint="eastAsia"/>
        </w:rPr>
        <w:t>fillet</w:t>
      </w:r>
      <w:r>
        <w:rPr>
          <w:rFonts w:hint="eastAsia"/>
        </w:rPr>
        <w:t>可倒圆孤</w:t>
      </w:r>
    </w:p>
    <w:p w:rsidR="000554FD" w:rsidRDefault="000554FD" w:rsidP="000554FD">
      <w:pPr>
        <w:pStyle w:val="me"/>
        <w:ind w:firstLine="420"/>
      </w:pPr>
      <w:r>
        <w:rPr>
          <w:rFonts w:hint="eastAsia"/>
        </w:rPr>
        <w:t>不要忘记了如果画丝印的时候也可以用这个导斜角或圆角，很方便。</w:t>
      </w:r>
      <w:r>
        <w:rPr>
          <w:rFonts w:hint="eastAsia"/>
        </w:rPr>
        <w:t xml:space="preserve"> </w:t>
      </w:r>
    </w:p>
    <w:p w:rsidR="000554FD" w:rsidRDefault="00C80B10" w:rsidP="00C80B10">
      <w:pPr>
        <w:pStyle w:val="me"/>
        <w:ind w:firstLineChars="0" w:firstLine="0"/>
      </w:pPr>
      <w:r>
        <w:rPr>
          <w:noProof/>
        </w:rPr>
        <w:lastRenderedPageBreak/>
        <w:drawing>
          <wp:inline distT="0" distB="0" distL="0" distR="0" wp14:anchorId="4C25173A" wp14:editId="45F8D74C">
            <wp:extent cx="5273675" cy="3243318"/>
            <wp:effectExtent l="0" t="0" r="3175" b="0"/>
            <wp:docPr id="98" name="图片 98" descr="http://www.linelayout.com/bbs/html/upfile/2011629111122_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linelayout.com/bbs/html/upfile/2011629111122_3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4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EDC" w:rsidRPr="002D7EDC" w:rsidRDefault="002D7EDC" w:rsidP="002D7EDC">
      <w:pPr>
        <w:widowControl/>
        <w:shd w:val="clear" w:color="auto" w:fill="FFFFFF"/>
        <w:tabs>
          <w:tab w:val="clear" w:pos="0"/>
        </w:tabs>
        <w:suppressAutoHyphens w:val="0"/>
        <w:overflowPunct/>
        <w:spacing w:line="390" w:lineRule="atLeast"/>
        <w:jc w:val="left"/>
        <w:rPr>
          <w:rFonts w:ascii="Arial" w:hAnsi="Arial" w:cs="Arial"/>
          <w:kern w:val="0"/>
          <w:szCs w:val="21"/>
          <w:lang w:eastAsia="zh-CN"/>
        </w:rPr>
      </w:pPr>
      <w:r w:rsidRPr="002D7EDC">
        <w:rPr>
          <w:rFonts w:ascii="Arial" w:hAnsi="Arial" w:cs="Arial"/>
          <w:b/>
          <w:bCs/>
          <w:color w:val="FF0000"/>
          <w:kern w:val="0"/>
          <w:szCs w:val="21"/>
          <w:lang w:eastAsia="zh-CN"/>
        </w:rPr>
        <w:t xml:space="preserve">5 </w:t>
      </w:r>
      <w:r w:rsidRPr="002D7EDC">
        <w:rPr>
          <w:rFonts w:ascii="Arial" w:hAnsi="Arial" w:cs="Arial"/>
          <w:b/>
          <w:bCs/>
          <w:color w:val="FF0000"/>
          <w:kern w:val="0"/>
          <w:szCs w:val="21"/>
          <w:lang w:eastAsia="zh-CN"/>
        </w:rPr>
        <w:t>倒角，</w:t>
      </w:r>
      <w:r w:rsidRPr="002D7EDC">
        <w:rPr>
          <w:rFonts w:ascii="Arial" w:hAnsi="Arial" w:cs="Arial"/>
          <w:b/>
          <w:bCs/>
          <w:i/>
          <w:iCs/>
          <w:color w:val="FF0000"/>
          <w:kern w:val="0"/>
          <w:szCs w:val="21"/>
          <w:lang w:eastAsia="zh-CN"/>
        </w:rPr>
        <w:t>Manufacture --&gt;Dimimension/Draft --&gt; fillet</w:t>
      </w:r>
    </w:p>
    <w:p w:rsidR="002D7EDC" w:rsidRPr="002D7EDC" w:rsidRDefault="002D7EDC" w:rsidP="002D7EDC">
      <w:pPr>
        <w:widowControl/>
        <w:shd w:val="clear" w:color="auto" w:fill="FFFFFF"/>
        <w:tabs>
          <w:tab w:val="clear" w:pos="0"/>
        </w:tabs>
        <w:suppressAutoHyphens w:val="0"/>
        <w:overflowPunct/>
        <w:spacing w:line="390" w:lineRule="atLeast"/>
        <w:jc w:val="left"/>
        <w:rPr>
          <w:rFonts w:ascii="Arial" w:hAnsi="Arial" w:cs="Arial"/>
          <w:kern w:val="0"/>
          <w:szCs w:val="21"/>
          <w:lang w:eastAsia="zh-CN"/>
        </w:rPr>
      </w:pPr>
      <w:r w:rsidRPr="002D7EDC">
        <w:rPr>
          <w:rFonts w:ascii="Arial" w:hAnsi="Arial" w:cs="Arial"/>
          <w:kern w:val="0"/>
          <w:szCs w:val="21"/>
          <w:lang w:eastAsia="zh-CN"/>
        </w:rPr>
        <w:t xml:space="preserve">  </w:t>
      </w:r>
      <w:r w:rsidRPr="002D7EDC">
        <w:rPr>
          <w:rFonts w:ascii="Arial" w:hAnsi="Arial" w:cs="Arial"/>
          <w:kern w:val="0"/>
          <w:szCs w:val="21"/>
          <w:lang w:eastAsia="zh-CN"/>
        </w:rPr>
        <w:t>倒角半径（</w:t>
      </w:r>
      <w:r w:rsidRPr="002D7EDC">
        <w:rPr>
          <w:rFonts w:ascii="Arial" w:hAnsi="Arial" w:cs="Arial"/>
          <w:kern w:val="0"/>
          <w:szCs w:val="21"/>
          <w:lang w:eastAsia="zh-CN"/>
        </w:rPr>
        <w:t>Radius</w:t>
      </w:r>
      <w:r w:rsidRPr="002D7EDC">
        <w:rPr>
          <w:rFonts w:ascii="Arial" w:hAnsi="Arial" w:cs="Arial"/>
          <w:kern w:val="0"/>
          <w:szCs w:val="21"/>
          <w:lang w:eastAsia="zh-CN"/>
        </w:rPr>
        <w:t>）参考：</w:t>
      </w:r>
      <w:r w:rsidRPr="002D7EDC">
        <w:rPr>
          <w:rFonts w:ascii="Arial" w:hAnsi="Arial" w:cs="Arial"/>
          <w:kern w:val="0"/>
          <w:szCs w:val="21"/>
          <w:lang w:eastAsia="zh-CN"/>
        </w:rPr>
        <w:t>100mmx100mm</w:t>
      </w:r>
      <w:r w:rsidRPr="002D7EDC">
        <w:rPr>
          <w:rFonts w:ascii="Arial" w:hAnsi="Arial" w:cs="Arial"/>
          <w:kern w:val="0"/>
          <w:szCs w:val="21"/>
          <w:lang w:eastAsia="zh-CN"/>
        </w:rPr>
        <w:t>板倒角</w:t>
      </w:r>
      <w:r w:rsidRPr="002D7EDC">
        <w:rPr>
          <w:rFonts w:ascii="Arial" w:hAnsi="Arial" w:cs="Arial"/>
          <w:kern w:val="0"/>
          <w:szCs w:val="21"/>
          <w:lang w:eastAsia="zh-CN"/>
        </w:rPr>
        <w:t>100mil~200mil</w:t>
      </w:r>
    </w:p>
    <w:p w:rsidR="002D7EDC" w:rsidRPr="002D7EDC" w:rsidRDefault="002D7EDC" w:rsidP="002D7EDC">
      <w:pPr>
        <w:widowControl/>
        <w:shd w:val="clear" w:color="auto" w:fill="FFFFFF"/>
        <w:tabs>
          <w:tab w:val="clear" w:pos="0"/>
        </w:tabs>
        <w:suppressAutoHyphens w:val="0"/>
        <w:overflowPunct/>
        <w:spacing w:line="390" w:lineRule="atLeast"/>
        <w:jc w:val="left"/>
        <w:rPr>
          <w:rFonts w:ascii="Arial" w:hAnsi="Arial" w:cs="Arial"/>
          <w:kern w:val="0"/>
          <w:szCs w:val="21"/>
          <w:lang w:eastAsia="zh-CN"/>
        </w:rPr>
      </w:pPr>
      <w:r w:rsidRPr="002D7EDC">
        <w:rPr>
          <w:rFonts w:ascii="Arial" w:hAnsi="Arial" w:cs="Arial"/>
          <w:kern w:val="0"/>
          <w:szCs w:val="21"/>
          <w:lang w:eastAsia="zh-CN"/>
        </w:rPr>
        <w:t xml:space="preserve">  </w:t>
      </w:r>
      <w:r w:rsidRPr="002D7EDC">
        <w:rPr>
          <w:rFonts w:ascii="Arial" w:hAnsi="Arial" w:cs="Arial"/>
          <w:kern w:val="0"/>
          <w:szCs w:val="21"/>
          <w:lang w:eastAsia="zh-CN"/>
        </w:rPr>
        <w:t>分别点击倒角的两条边完成倒角</w:t>
      </w:r>
    </w:p>
    <w:p w:rsidR="000554FD" w:rsidRPr="002D7EDC" w:rsidRDefault="000554FD" w:rsidP="000554FD">
      <w:pPr>
        <w:pStyle w:val="me"/>
        <w:ind w:firstLine="420"/>
      </w:pPr>
    </w:p>
    <w:p w:rsidR="004629A2" w:rsidRPr="000554FD" w:rsidRDefault="004629A2" w:rsidP="00C95671">
      <w:pPr>
        <w:pStyle w:val="me"/>
        <w:ind w:firstLine="420"/>
      </w:pPr>
    </w:p>
    <w:p w:rsidR="004629A2" w:rsidRDefault="004629A2" w:rsidP="00C95671">
      <w:pPr>
        <w:pStyle w:val="me"/>
        <w:ind w:firstLine="420"/>
      </w:pPr>
    </w:p>
    <w:p w:rsidR="00C95671" w:rsidRDefault="00C95671" w:rsidP="00D67AE9">
      <w:pPr>
        <w:pStyle w:val="2"/>
      </w:pPr>
      <w:r>
        <w:t>覆铜</w:t>
      </w:r>
      <w:r>
        <w:rPr>
          <w:rFonts w:hint="eastAsia"/>
        </w:rPr>
        <w:t>(</w:t>
      </w:r>
      <w:r>
        <w:rPr>
          <w:rFonts w:hint="eastAsia"/>
        </w:rPr>
        <w:t>静态铜</w:t>
      </w:r>
      <w:r>
        <w:rPr>
          <w:rFonts w:hint="eastAsia"/>
        </w:rPr>
        <w:t>)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下面介绍覆静态铜的方法，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点击工具栏中</w:t>
      </w:r>
      <w:r>
        <w:rPr>
          <w:rFonts w:hint="eastAsia"/>
        </w:rPr>
        <w:t>shape add</w:t>
      </w:r>
      <w:r>
        <w:rPr>
          <w:rFonts w:hint="eastAsia"/>
        </w:rPr>
        <w:t>按钮，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5276850" cy="2305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050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lastRenderedPageBreak/>
        <w:t>右边</w:t>
      </w:r>
      <w:r>
        <w:rPr>
          <w:rFonts w:hint="eastAsia"/>
        </w:rPr>
        <w:t>options</w:t>
      </w:r>
      <w:r>
        <w:rPr>
          <w:rFonts w:hint="eastAsia"/>
        </w:rPr>
        <w:t>栏的设置如下，设置</w:t>
      </w:r>
      <w:r>
        <w:rPr>
          <w:rFonts w:hint="eastAsia"/>
        </w:rPr>
        <w:t>shape fill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static solid</w:t>
      </w:r>
      <w:r>
        <w:rPr>
          <w:rFonts w:hint="eastAsia"/>
        </w:rPr>
        <w:t>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2028825" cy="4676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6767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然后点击</w:t>
      </w:r>
      <w:r>
        <w:rPr>
          <w:rFonts w:hint="eastAsia"/>
        </w:rPr>
        <w:t>Assign net name</w:t>
      </w:r>
      <w:r>
        <w:rPr>
          <w:rFonts w:hint="eastAsia"/>
        </w:rPr>
        <w:t>右边的按钮，给该</w:t>
      </w:r>
      <w:r>
        <w:rPr>
          <w:rFonts w:hint="eastAsia"/>
        </w:rPr>
        <w:t>shape</w:t>
      </w:r>
      <w:r>
        <w:rPr>
          <w:rFonts w:hint="eastAsia"/>
        </w:rPr>
        <w:t>付一个</w:t>
      </w:r>
      <w:r>
        <w:rPr>
          <w:rFonts w:hint="eastAsia"/>
        </w:rPr>
        <w:t>net</w:t>
      </w:r>
      <w:r>
        <w:rPr>
          <w:rFonts w:hint="eastAsia"/>
        </w:rPr>
        <w:t>名，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2838450" cy="3228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289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lastRenderedPageBreak/>
        <w:t>然后，在</w:t>
      </w:r>
      <w:r>
        <w:rPr>
          <w:rFonts w:hint="eastAsia"/>
        </w:rPr>
        <w:t>pcb</w:t>
      </w:r>
      <w:r>
        <w:rPr>
          <w:rFonts w:hint="eastAsia"/>
        </w:rPr>
        <w:t>中画一个封闭的图形，静态铜会自动覆上。覆完铜后，在过孔等处会有很多警告，需要对刚才的覆铜</w:t>
      </w:r>
      <w:r>
        <w:rPr>
          <w:rFonts w:hint="eastAsia"/>
        </w:rPr>
        <w:t>void</w:t>
      </w:r>
      <w:r>
        <w:rPr>
          <w:rFonts w:hint="eastAsia"/>
        </w:rPr>
        <w:t>一下。点击工具栏中的</w:t>
      </w:r>
      <w:r>
        <w:rPr>
          <w:rFonts w:hint="eastAsia"/>
        </w:rPr>
        <w:t>shape void element</w:t>
      </w:r>
      <w:r>
        <w:rPr>
          <w:rFonts w:hint="eastAsia"/>
        </w:rPr>
        <w:t>按钮，再点击需要</w:t>
      </w:r>
      <w:r>
        <w:rPr>
          <w:rFonts w:hint="eastAsia"/>
        </w:rPr>
        <w:t>void</w:t>
      </w:r>
      <w:r>
        <w:rPr>
          <w:rFonts w:hint="eastAsia"/>
        </w:rPr>
        <w:t>的覆铜，然后在右键菜单中选择</w:t>
      </w:r>
      <w:r>
        <w:rPr>
          <w:rFonts w:hint="eastAsia"/>
        </w:rPr>
        <w:t>void all</w:t>
      </w:r>
      <w:r>
        <w:rPr>
          <w:rFonts w:hint="eastAsia"/>
        </w:rPr>
        <w:t>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5267325" cy="1524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240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2457450" cy="2733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7336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如果要修改覆铜的边界，点击</w:t>
      </w:r>
      <w:r>
        <w:rPr>
          <w:rFonts w:hint="eastAsia"/>
        </w:rPr>
        <w:t>shape edit boundary</w:t>
      </w:r>
      <w:r>
        <w:rPr>
          <w:rFonts w:hint="eastAsia"/>
        </w:rPr>
        <w:t>按钮，再点击需要修改的覆铜，然后对其边界进行修改画个封闭的图形（如果是扩大覆铜的范围最好用合并覆铜的方法，在下面介绍）。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5267325" cy="1200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01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合并两个</w:t>
      </w:r>
      <w:r>
        <w:rPr>
          <w:rFonts w:hint="eastAsia"/>
        </w:rPr>
        <w:t>net</w:t>
      </w:r>
      <w:r>
        <w:rPr>
          <w:rFonts w:hint="eastAsia"/>
        </w:rPr>
        <w:t>名相同的覆铜，选择菜单</w:t>
      </w:r>
      <w:r>
        <w:rPr>
          <w:rFonts w:hint="eastAsia"/>
        </w:rPr>
        <w:t>shape-merge shapes</w:t>
      </w:r>
      <w:r>
        <w:rPr>
          <w:rFonts w:hint="eastAsia"/>
        </w:rPr>
        <w:t>，然后先点击其中一个覆铜，再点击另一个覆铜即可。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95775" cy="31527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527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NumberList1"/>
        <w:numPr>
          <w:ilvl w:val="0"/>
          <w:numId w:val="25"/>
        </w:numPr>
        <w:tabs>
          <w:tab w:val="left" w:pos="566"/>
        </w:tabs>
        <w:ind w:left="566"/>
      </w:pPr>
      <w:r>
        <w:t>设置覆铜到管脚的间距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在设置约束的界面下设置覆铜到管脚的间距，点击</w:t>
      </w:r>
      <w:r>
        <w:rPr>
          <w:rFonts w:hint="eastAsia"/>
        </w:rPr>
        <w:t>Spacing Rule set</w:t>
      </w:r>
      <w:r>
        <w:rPr>
          <w:rFonts w:hint="eastAsia"/>
        </w:rPr>
        <w:t>下面的</w:t>
      </w:r>
      <w:r>
        <w:rPr>
          <w:rFonts w:hint="eastAsia"/>
        </w:rPr>
        <w:t>Set Values</w:t>
      </w:r>
      <w:r>
        <w:rPr>
          <w:rFonts w:hint="eastAsia"/>
        </w:rPr>
        <w:t>如下，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5276850" cy="4248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481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然后设置</w:t>
      </w:r>
      <w:r>
        <w:rPr>
          <w:rFonts w:hint="eastAsia"/>
        </w:rPr>
        <w:t>Shape</w:t>
      </w:r>
      <w:r>
        <w:rPr>
          <w:rFonts w:hint="eastAsia"/>
        </w:rPr>
        <w:t>到</w:t>
      </w:r>
      <w:r>
        <w:rPr>
          <w:rFonts w:hint="eastAsia"/>
        </w:rPr>
        <w:t>Pin</w:t>
      </w:r>
      <w:r>
        <w:rPr>
          <w:rFonts w:hint="eastAsia"/>
        </w:rPr>
        <w:t>、</w:t>
      </w:r>
      <w:r>
        <w:rPr>
          <w:rFonts w:hint="eastAsia"/>
        </w:rPr>
        <w:t>Via</w:t>
      </w:r>
      <w:r>
        <w:rPr>
          <w:rFonts w:hint="eastAsia"/>
        </w:rPr>
        <w:t>、</w:t>
      </w:r>
      <w:r>
        <w:rPr>
          <w:rFonts w:hint="eastAsia"/>
        </w:rPr>
        <w:t>Line</w:t>
      </w:r>
      <w:r>
        <w:rPr>
          <w:rFonts w:hint="eastAsia"/>
        </w:rPr>
        <w:t>的大小。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lastRenderedPageBreak/>
        <w:t>如果在</w:t>
      </w:r>
      <w:r>
        <w:rPr>
          <w:rFonts w:hint="eastAsia"/>
        </w:rPr>
        <w:t>Void</w:t>
      </w:r>
      <w:r>
        <w:rPr>
          <w:rFonts w:hint="eastAsia"/>
        </w:rPr>
        <w:t>的时候还不行，则</w:t>
      </w:r>
      <w:r>
        <w:rPr>
          <w:rFonts w:hint="eastAsia"/>
        </w:rPr>
        <w:t>Void</w:t>
      </w:r>
      <w:r>
        <w:rPr>
          <w:rFonts w:hint="eastAsia"/>
        </w:rPr>
        <w:t>后点右键菜单中的</w:t>
      </w:r>
      <w:r>
        <w:rPr>
          <w:rFonts w:hint="eastAsia"/>
        </w:rPr>
        <w:t>Parameter</w:t>
      </w:r>
      <w:r>
        <w:rPr>
          <w:rFonts w:hint="eastAsia"/>
        </w:rPr>
        <w:t>，把</w:t>
      </w:r>
      <w:r>
        <w:rPr>
          <w:rFonts w:hint="eastAsia"/>
        </w:rPr>
        <w:t>Pin</w:t>
      </w:r>
      <w:r>
        <w:rPr>
          <w:rFonts w:hint="eastAsia"/>
        </w:rPr>
        <w:t>后的选项设置为</w:t>
      </w:r>
      <w:r>
        <w:rPr>
          <w:rFonts w:hint="eastAsia"/>
        </w:rPr>
        <w:t>DRC Value</w:t>
      </w:r>
      <w:r>
        <w:rPr>
          <w:rFonts w:hint="eastAsia"/>
        </w:rPr>
        <w:t>，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4038600" cy="3695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957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注：覆铜时，八角连接的线宽是该</w:t>
      </w:r>
      <w:r>
        <w:rPr>
          <w:rFonts w:hint="eastAsia"/>
        </w:rPr>
        <w:t>Net</w:t>
      </w:r>
      <w:r>
        <w:rPr>
          <w:rFonts w:hint="eastAsia"/>
        </w:rPr>
        <w:t>的最小线宽，如果要改变该值的大小，可以在约束里设置该</w:t>
      </w:r>
      <w:r>
        <w:rPr>
          <w:rFonts w:hint="eastAsia"/>
        </w:rPr>
        <w:t>Net</w:t>
      </w:r>
      <w:r>
        <w:rPr>
          <w:rFonts w:hint="eastAsia"/>
        </w:rPr>
        <w:t>的最小线宽值。</w:t>
      </w:r>
    </w:p>
    <w:p w:rsidR="00C82D78" w:rsidRDefault="00C82D78" w:rsidP="00C95671">
      <w:pPr>
        <w:pStyle w:val="me"/>
        <w:ind w:firstLine="420"/>
      </w:pPr>
    </w:p>
    <w:p w:rsidR="00C82D78" w:rsidRDefault="00C82D78" w:rsidP="00C95671">
      <w:pPr>
        <w:pStyle w:val="me"/>
        <w:ind w:firstLine="420"/>
      </w:pPr>
    </w:p>
    <w:p w:rsidR="00C82D78" w:rsidRDefault="00C82D78" w:rsidP="00C95671">
      <w:pPr>
        <w:pStyle w:val="me"/>
        <w:ind w:firstLine="420"/>
      </w:pPr>
    </w:p>
    <w:p w:rsidR="00C82D78" w:rsidRDefault="00C82D78" w:rsidP="00C95671">
      <w:pPr>
        <w:pStyle w:val="me"/>
        <w:ind w:firstLine="420"/>
      </w:pPr>
    </w:p>
    <w:p w:rsidR="00EB451B" w:rsidRDefault="0024614A" w:rsidP="00EB451B">
      <w:pPr>
        <w:pStyle w:val="1"/>
      </w:pPr>
      <w:r>
        <w:rPr>
          <w:rFonts w:hint="eastAsia"/>
          <w:lang w:eastAsia="zh-CN"/>
        </w:rPr>
        <w:t>A</w:t>
      </w:r>
      <w:r w:rsidR="00970CED">
        <w:rPr>
          <w:rFonts w:hint="eastAsia"/>
          <w:lang w:eastAsia="zh-CN"/>
        </w:rPr>
        <w:t>llegro</w:t>
      </w:r>
      <w:r w:rsidR="00EB451B">
        <w:rPr>
          <w:rFonts w:hint="eastAsia"/>
        </w:rPr>
        <w:t>后处理</w:t>
      </w:r>
    </w:p>
    <w:p w:rsidR="00EB451B" w:rsidRDefault="003558F2" w:rsidP="00EB451B">
      <w:pPr>
        <w:pStyle w:val="2"/>
      </w:pPr>
      <w:r>
        <w:rPr>
          <w:rFonts w:hint="eastAsia"/>
          <w:lang w:eastAsia="zh-CN"/>
        </w:rPr>
        <w:t>丝印</w:t>
      </w:r>
      <w:r w:rsidR="00EB451B">
        <w:rPr>
          <w:rFonts w:hint="eastAsia"/>
          <w:lang w:eastAsia="zh-CN"/>
        </w:rPr>
        <w:t>调整</w:t>
      </w:r>
    </w:p>
    <w:p w:rsidR="00EB451B" w:rsidRDefault="00EB451B" w:rsidP="00EB451B">
      <w:pPr>
        <w:pStyle w:val="me"/>
        <w:ind w:firstLine="420"/>
      </w:pPr>
      <w:r>
        <w:t>先配置字体，</w:t>
      </w:r>
      <w:r>
        <w:rPr>
          <w:rFonts w:hint="eastAsia"/>
        </w:rPr>
        <w:t>点击</w:t>
      </w:r>
      <w:r>
        <w:rPr>
          <w:rFonts w:hint="eastAsia"/>
        </w:rPr>
        <w:t>Setup - Design Parameters</w:t>
      </w:r>
      <w:r>
        <w:t>…</w:t>
      </w:r>
      <w:r>
        <w:rPr>
          <w:rFonts w:hint="eastAsia"/>
        </w:rPr>
        <w:t xml:space="preserve"> - Text </w:t>
      </w:r>
      <w:r>
        <w:t>–</w:t>
      </w:r>
      <w:r>
        <w:rPr>
          <w:rFonts w:hint="eastAsia"/>
        </w:rPr>
        <w:t xml:space="preserve"> Setup Text Sizes</w:t>
      </w:r>
      <w:r>
        <w:rPr>
          <w:rFonts w:hint="eastAsia"/>
        </w:rPr>
        <w:t>，</w:t>
      </w:r>
    </w:p>
    <w:p w:rsidR="00EB451B" w:rsidRDefault="008C5DA1" w:rsidP="00EB451B">
      <w:pPr>
        <w:rPr>
          <w:noProof/>
          <w:lang w:eastAsia="zh-CN"/>
        </w:rPr>
      </w:pPr>
      <w:r w:rsidRPr="007F79C5">
        <w:rPr>
          <w:noProof/>
          <w:lang w:eastAsia="zh-CN"/>
        </w:rPr>
        <w:drawing>
          <wp:inline distT="0" distB="0" distL="0" distR="0">
            <wp:extent cx="2743200" cy="866775"/>
            <wp:effectExtent l="0" t="0" r="0" b="95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1B" w:rsidRDefault="008C5DA1" w:rsidP="00EB451B">
      <w:pPr>
        <w:rPr>
          <w:noProof/>
          <w:lang w:eastAsia="zh-CN"/>
        </w:rPr>
      </w:pPr>
      <w:r w:rsidRPr="007F79C5">
        <w:rPr>
          <w:noProof/>
          <w:lang w:eastAsia="zh-CN"/>
        </w:rPr>
        <w:lastRenderedPageBreak/>
        <w:drawing>
          <wp:inline distT="0" distB="0" distL="0" distR="0">
            <wp:extent cx="5486400" cy="34575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1B" w:rsidRDefault="00EB451B" w:rsidP="00EB451B">
      <w:pPr>
        <w:pStyle w:val="me"/>
        <w:ind w:firstLine="420"/>
      </w:pPr>
      <w:r>
        <w:rPr>
          <w:rFonts w:hint="eastAsia"/>
        </w:rPr>
        <w:t>电路板上</w:t>
      </w:r>
      <w:r>
        <w:t>板上元器件和需要添加的其他文字应该遵循以下原则，电阻电容二极管三极管统一采用</w:t>
      </w:r>
      <w:r>
        <w:t>2</w:t>
      </w:r>
      <w:r>
        <w:t>号字体，芯片接插件统一采用</w:t>
      </w:r>
      <w:r>
        <w:t>3</w:t>
      </w:r>
      <w:r>
        <w:t>号字体，板上添加其他说明文字统一采用</w:t>
      </w:r>
      <w:r>
        <w:t>4</w:t>
      </w:r>
      <w:r>
        <w:t>号字体</w:t>
      </w:r>
      <w:r>
        <w:rPr>
          <w:rFonts w:hint="eastAsia"/>
        </w:rPr>
        <w:t>。</w:t>
      </w:r>
    </w:p>
    <w:p w:rsidR="00EB451B" w:rsidRDefault="00EB451B" w:rsidP="00EB451B">
      <w:pPr>
        <w:pStyle w:val="me"/>
        <w:ind w:firstLine="420"/>
      </w:pPr>
      <w:r>
        <w:rPr>
          <w:rFonts w:hint="eastAsia"/>
        </w:rPr>
        <w:t>打开丝印层显示，一般是打开</w:t>
      </w:r>
      <w:r>
        <w:rPr>
          <w:rFonts w:hint="eastAsia"/>
        </w:rPr>
        <w:t>Components</w:t>
      </w:r>
      <w:r>
        <w:rPr>
          <w:rFonts w:hint="eastAsia"/>
        </w:rPr>
        <w:t>、</w:t>
      </w:r>
      <w:r>
        <w:rPr>
          <w:rFonts w:hint="eastAsia"/>
        </w:rPr>
        <w:t>Board Geometry</w:t>
      </w:r>
      <w:r>
        <w:rPr>
          <w:rFonts w:hint="eastAsia"/>
        </w:rPr>
        <w:t>和</w:t>
      </w:r>
      <w:r>
        <w:rPr>
          <w:rFonts w:hint="eastAsia"/>
        </w:rPr>
        <w:t>Package Geometry</w:t>
      </w:r>
      <w:r>
        <w:rPr>
          <w:rFonts w:hint="eastAsia"/>
        </w:rPr>
        <w:t>的</w:t>
      </w:r>
      <w:r>
        <w:rPr>
          <w:rFonts w:hint="eastAsia"/>
        </w:rPr>
        <w:t>Silkscreen</w:t>
      </w:r>
      <w:r>
        <w:rPr>
          <w:rFonts w:hint="eastAsia"/>
        </w:rPr>
        <w:t>的显示。先打开</w:t>
      </w:r>
      <w:r>
        <w:rPr>
          <w:rFonts w:hint="eastAsia"/>
        </w:rPr>
        <w:t>top</w:t>
      </w:r>
      <w:r>
        <w:rPr>
          <w:rFonts w:hint="eastAsia"/>
        </w:rPr>
        <w:t>层显示，处理完后再只打开</w:t>
      </w:r>
      <w:r>
        <w:rPr>
          <w:rFonts w:hint="eastAsia"/>
        </w:rPr>
        <w:t>bottom</w:t>
      </w:r>
      <w:r>
        <w:rPr>
          <w:rFonts w:hint="eastAsia"/>
        </w:rPr>
        <w:t>层的显示。</w:t>
      </w:r>
    </w:p>
    <w:p w:rsidR="00EB451B" w:rsidRDefault="008C5DA1" w:rsidP="00EB451B">
      <w:r w:rsidRPr="007F79C5">
        <w:rPr>
          <w:noProof/>
          <w:lang w:eastAsia="zh-CN"/>
        </w:rPr>
        <w:drawing>
          <wp:inline distT="0" distB="0" distL="0" distR="0">
            <wp:extent cx="5486400" cy="36861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1B" w:rsidRDefault="008C5DA1" w:rsidP="00EB451B">
      <w:pPr>
        <w:pStyle w:val="me"/>
        <w:ind w:firstLine="420"/>
        <w:rPr>
          <w:noProof/>
        </w:rPr>
      </w:pPr>
      <w:r w:rsidRPr="007F79C5">
        <w:rPr>
          <w:noProof/>
        </w:rPr>
        <w:lastRenderedPageBreak/>
        <w:drawing>
          <wp:inline distT="0" distB="0" distL="0" distR="0">
            <wp:extent cx="5486400" cy="4352925"/>
            <wp:effectExtent l="0" t="0" r="0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1B" w:rsidRDefault="008C5DA1" w:rsidP="00EB451B">
      <w:pPr>
        <w:pStyle w:val="me"/>
        <w:ind w:firstLine="420"/>
      </w:pPr>
      <w:r w:rsidRPr="007F79C5">
        <w:rPr>
          <w:noProof/>
        </w:rPr>
        <w:drawing>
          <wp:inline distT="0" distB="0" distL="0" distR="0">
            <wp:extent cx="5486400" cy="34004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1B" w:rsidRDefault="00EB451B" w:rsidP="00EB451B">
      <w:pPr>
        <w:pStyle w:val="me"/>
        <w:ind w:firstLine="420"/>
      </w:pPr>
      <w:r>
        <w:t>然后再改变板子上字体的大小，如下</w:t>
      </w:r>
      <w:r>
        <w:t>edit-&gt;change</w:t>
      </w:r>
      <w:r>
        <w:t>，然后在右边控制面板</w:t>
      </w:r>
      <w:r>
        <w:t>find tab</w:t>
      </w:r>
      <w:r>
        <w:t>里只选</w:t>
      </w:r>
      <w:r>
        <w:t>text</w:t>
      </w:r>
      <w:r>
        <w:t>（只改变字体）</w:t>
      </w:r>
    </w:p>
    <w:p w:rsidR="00EB451B" w:rsidRDefault="008C5DA1" w:rsidP="00EB451B">
      <w:r w:rsidRPr="007F79C5">
        <w:rPr>
          <w:noProof/>
          <w:lang w:eastAsia="zh-CN"/>
        </w:rPr>
        <w:lastRenderedPageBreak/>
        <w:drawing>
          <wp:inline distT="0" distB="0" distL="0" distR="0">
            <wp:extent cx="2200275" cy="5400675"/>
            <wp:effectExtent l="0" t="0" r="952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51B" w:rsidRDefault="00EB451B" w:rsidP="00EB451B">
      <w:pPr>
        <w:pStyle w:val="me"/>
        <w:ind w:firstLine="420"/>
      </w:pPr>
      <w:r>
        <w:t>然后在右边控制面板</w:t>
      </w:r>
      <w:r>
        <w:t>options tab</w:t>
      </w:r>
      <w:r>
        <w:t>里</w:t>
      </w:r>
      <w:r>
        <w:t>line width</w:t>
      </w:r>
      <w:r>
        <w:t>添线的宽度和</w:t>
      </w:r>
      <w:r>
        <w:t>text block</w:t>
      </w:r>
      <w:r>
        <w:t>里选字体的大小。</w:t>
      </w:r>
      <w:r>
        <w:t>class-&gt;ref des-&gt;new sub class-&gt;silkscreen_top</w:t>
      </w:r>
      <w:r>
        <w:rPr>
          <w:rFonts w:hint="eastAsia"/>
        </w:rPr>
        <w:t>。</w:t>
      </w:r>
      <w:r>
        <w:t>最后选你准备改变的</w:t>
      </w:r>
      <w:r>
        <w:t>TEXT,</w:t>
      </w:r>
      <w:r>
        <w:t>框住要修改的所有</w:t>
      </w:r>
      <w:r>
        <w:t>TEXT</w:t>
      </w:r>
      <w:r>
        <w:t>可以批量修改</w:t>
      </w:r>
      <w:r>
        <w:rPr>
          <w:rFonts w:hint="eastAsia"/>
        </w:rPr>
        <w:t>。</w:t>
      </w:r>
    </w:p>
    <w:p w:rsidR="00EB451B" w:rsidRDefault="00EB451B" w:rsidP="00EB451B">
      <w:pPr>
        <w:pStyle w:val="me"/>
        <w:ind w:firstLine="420"/>
      </w:pPr>
      <w:r>
        <w:t>注意：如果修改顶层丝印要先关掉底部丝印层</w:t>
      </w:r>
      <w:r>
        <w:t>,silkscreen_bottom</w:t>
      </w:r>
      <w:r>
        <w:t>和</w:t>
      </w:r>
      <w:r>
        <w:t>display_bottom</w:t>
      </w:r>
      <w:r>
        <w:t>。</w:t>
      </w:r>
    </w:p>
    <w:p w:rsidR="00EB451B" w:rsidRDefault="00706BF2" w:rsidP="00C95671">
      <w:pPr>
        <w:pStyle w:val="me"/>
        <w:ind w:firstLine="420"/>
      </w:pPr>
      <w:r>
        <w:rPr>
          <w:rFonts w:hint="eastAsia"/>
        </w:rPr>
        <w:t>修改</w:t>
      </w:r>
      <w:r>
        <w:t>文字时注意以下几点：</w:t>
      </w:r>
    </w:p>
    <w:p w:rsidR="00706BF2" w:rsidRDefault="00706BF2" w:rsidP="00C122F7">
      <w:pPr>
        <w:pStyle w:val="me"/>
        <w:numPr>
          <w:ilvl w:val="0"/>
          <w:numId w:val="36"/>
        </w:numPr>
        <w:ind w:firstLineChars="0"/>
      </w:pPr>
      <w:r>
        <w:rPr>
          <w:rFonts w:hint="eastAsia"/>
        </w:rPr>
        <w:t>文字</w:t>
      </w:r>
      <w:r>
        <w:t>不可太靠近</w:t>
      </w:r>
      <w:r>
        <w:t>Pin</w:t>
      </w:r>
      <w:r>
        <w:t>及</w:t>
      </w:r>
      <w:r>
        <w:t>Via</w:t>
      </w:r>
      <w:r>
        <w:t>，至少保持</w:t>
      </w:r>
      <w:r>
        <w:rPr>
          <w:rFonts w:hint="eastAsia"/>
        </w:rPr>
        <w:t>10</w:t>
      </w:r>
      <w:r>
        <w:t>mil</w:t>
      </w:r>
      <w:r>
        <w:t>距离。</w:t>
      </w:r>
    </w:p>
    <w:p w:rsidR="00706BF2" w:rsidRDefault="00706BF2" w:rsidP="00C122F7">
      <w:pPr>
        <w:pStyle w:val="me"/>
        <w:numPr>
          <w:ilvl w:val="0"/>
          <w:numId w:val="36"/>
        </w:numPr>
        <w:ind w:firstLineChars="0"/>
      </w:pPr>
      <w:r>
        <w:rPr>
          <w:rFonts w:hint="eastAsia"/>
        </w:rPr>
        <w:t>文字</w:t>
      </w:r>
      <w:r>
        <w:t>不可放置于元件实体下</w:t>
      </w:r>
      <w:r>
        <w:rPr>
          <w:rFonts w:hint="eastAsia"/>
        </w:rPr>
        <w:t>面</w:t>
      </w:r>
      <w:r>
        <w:t>。</w:t>
      </w:r>
    </w:p>
    <w:p w:rsidR="00C122F7" w:rsidRDefault="00C122F7" w:rsidP="00C122F7">
      <w:pPr>
        <w:pStyle w:val="me"/>
        <w:numPr>
          <w:ilvl w:val="0"/>
          <w:numId w:val="36"/>
        </w:numPr>
        <w:ind w:firstLineChars="0"/>
      </w:pPr>
      <w:r>
        <w:rPr>
          <w:rFonts w:hint="eastAsia"/>
        </w:rPr>
        <w:t>文字</w:t>
      </w:r>
      <w:r>
        <w:t>方向保持一致，至多可以有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t>方向。</w:t>
      </w:r>
    </w:p>
    <w:p w:rsidR="00706BF2" w:rsidRPr="00706BF2" w:rsidRDefault="00706BF2" w:rsidP="00C95671">
      <w:pPr>
        <w:pStyle w:val="me"/>
        <w:ind w:firstLine="420"/>
      </w:pPr>
    </w:p>
    <w:p w:rsidR="00C95671" w:rsidRDefault="00507B96" w:rsidP="00EB451B">
      <w:pPr>
        <w:pStyle w:val="2"/>
      </w:pPr>
      <w:r>
        <w:rPr>
          <w:rFonts w:hint="eastAsia"/>
          <w:lang w:eastAsia="zh-CN"/>
        </w:rPr>
        <w:lastRenderedPageBreak/>
        <w:t>重编元件</w:t>
      </w:r>
      <w:r>
        <w:rPr>
          <w:lang w:eastAsia="zh-CN"/>
        </w:rPr>
        <w:t>序号</w:t>
      </w:r>
    </w:p>
    <w:p w:rsidR="00C95671" w:rsidRDefault="00C95671" w:rsidP="00E21693">
      <w:pPr>
        <w:pStyle w:val="me"/>
        <w:ind w:firstLine="420"/>
      </w:pPr>
      <w:r>
        <w:rPr>
          <w:rFonts w:hint="eastAsia"/>
        </w:rPr>
        <w:t>当使用了</w:t>
      </w:r>
      <w:r>
        <w:rPr>
          <w:rFonts w:hint="eastAsia"/>
        </w:rPr>
        <w:t>module</w:t>
      </w:r>
      <w:r>
        <w:rPr>
          <w:rFonts w:hint="eastAsia"/>
        </w:rPr>
        <w:t>后，器件的</w:t>
      </w:r>
      <w:r>
        <w:rPr>
          <w:rFonts w:hint="eastAsia"/>
        </w:rPr>
        <w:t>Refdes</w:t>
      </w:r>
      <w:r>
        <w:rPr>
          <w:rFonts w:hint="eastAsia"/>
        </w:rPr>
        <w:t>带有下划线，一般产品中是不允许这么做的（也有公司是用</w:t>
      </w:r>
      <w:r>
        <w:rPr>
          <w:rFonts w:hint="eastAsia"/>
        </w:rPr>
        <w:t>a</w:t>
      </w:r>
      <w:r>
        <w:rPr>
          <w:rFonts w:hint="eastAsia"/>
        </w:rPr>
        <w:t>代替下划线，表示意义为</w:t>
      </w:r>
      <w:r>
        <w:rPr>
          <w:rFonts w:hint="eastAsia"/>
        </w:rPr>
        <w:t>(a)</w:t>
      </w:r>
      <w:r>
        <w:rPr>
          <w:rFonts w:hint="eastAsia"/>
        </w:rPr>
        <w:t>），可以通过</w:t>
      </w:r>
      <w:r>
        <w:rPr>
          <w:rFonts w:hint="eastAsia"/>
        </w:rPr>
        <w:t>annotate PCB</w:t>
      </w:r>
      <w:r>
        <w:rPr>
          <w:rFonts w:hint="eastAsia"/>
        </w:rPr>
        <w:t>图，然后再反标回原理图中来解决。下面是操作的步骤，</w:t>
      </w:r>
    </w:p>
    <w:p w:rsidR="00C95671" w:rsidRDefault="00C95671" w:rsidP="00C95671">
      <w:pPr>
        <w:pStyle w:val="af4"/>
      </w:pPr>
    </w:p>
    <w:p w:rsidR="00C95671" w:rsidRDefault="00C95671" w:rsidP="00C95671">
      <w:pPr>
        <w:pStyle w:val="me"/>
        <w:widowControl w:val="0"/>
        <w:numPr>
          <w:ilvl w:val="0"/>
          <w:numId w:val="17"/>
        </w:numPr>
        <w:tabs>
          <w:tab w:val="left" w:pos="0"/>
          <w:tab w:val="left" w:pos="720"/>
        </w:tabs>
        <w:suppressAutoHyphens/>
        <w:ind w:firstLineChars="0"/>
      </w:pPr>
      <w:r>
        <w:rPr>
          <w:rFonts w:hint="eastAsia"/>
        </w:rPr>
        <w:t>重新排列</w:t>
      </w:r>
      <w:r>
        <w:rPr>
          <w:rFonts w:hint="eastAsia"/>
        </w:rPr>
        <w:t>PCB</w:t>
      </w:r>
      <w:r>
        <w:rPr>
          <w:rFonts w:hint="eastAsia"/>
        </w:rPr>
        <w:t>中的</w:t>
      </w:r>
      <w:r>
        <w:rPr>
          <w:rFonts w:hint="eastAsia"/>
        </w:rPr>
        <w:t>Refdes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如下图，点击</w:t>
      </w:r>
      <w:r>
        <w:rPr>
          <w:rFonts w:hint="eastAsia"/>
        </w:rPr>
        <w:t>Logic</w:t>
      </w:r>
      <w:r w:rsidR="00E21693">
        <w:t xml:space="preserve"> </w:t>
      </w:r>
      <w:r>
        <w:rPr>
          <w:rFonts w:hint="eastAsia"/>
        </w:rPr>
        <w:t>-</w:t>
      </w:r>
      <w:r w:rsidR="00E21693">
        <w:t xml:space="preserve"> </w:t>
      </w:r>
      <w:r>
        <w:rPr>
          <w:rFonts w:hint="eastAsia"/>
        </w:rPr>
        <w:t>Auto Rename Refdes</w:t>
      </w:r>
      <w:r w:rsidR="00E21693">
        <w:t xml:space="preserve"> </w:t>
      </w:r>
      <w:r>
        <w:rPr>
          <w:rFonts w:hint="eastAsia"/>
        </w:rPr>
        <w:t>-</w:t>
      </w:r>
      <w:r w:rsidR="00E21693">
        <w:t xml:space="preserve"> </w:t>
      </w:r>
      <w:r>
        <w:rPr>
          <w:rFonts w:hint="eastAsia"/>
        </w:rPr>
        <w:t>Rename</w:t>
      </w:r>
      <w:r>
        <w:t>…</w:t>
      </w:r>
      <w:r w:rsidR="00560DD0">
        <w:rPr>
          <w:rFonts w:hint="eastAsia"/>
        </w:rPr>
        <w:t>命令，点击</w:t>
      </w:r>
      <w:r w:rsidR="00560DD0">
        <w:t>”</w:t>
      </w:r>
      <w:r w:rsidR="00560DD0">
        <w:rPr>
          <w:rFonts w:hint="eastAsia"/>
        </w:rPr>
        <w:t>More</w:t>
      </w:r>
      <w:r w:rsidR="00560DD0">
        <w:t>”</w:t>
      </w:r>
      <w:r w:rsidR="00560DD0">
        <w:rPr>
          <w:rFonts w:hint="eastAsia"/>
        </w:rPr>
        <w:t>按钮，</w:t>
      </w:r>
      <w:r w:rsidR="00E21693">
        <w:rPr>
          <w:rFonts w:hint="eastAsia"/>
        </w:rPr>
        <w:t>设置如</w:t>
      </w:r>
      <w:r w:rsidR="00560DD0">
        <w:rPr>
          <w:rFonts w:hint="eastAsia"/>
        </w:rPr>
        <w:t>下图</w:t>
      </w:r>
      <w:r>
        <w:rPr>
          <w:rFonts w:hint="eastAsia"/>
        </w:rPr>
        <w:t>，然后点击</w:t>
      </w:r>
      <w:r w:rsidR="00E21693">
        <w:t>R</w:t>
      </w:r>
      <w:r>
        <w:rPr>
          <w:rFonts w:hint="eastAsia"/>
        </w:rPr>
        <w:t>ename</w:t>
      </w:r>
      <w:r>
        <w:rPr>
          <w:rFonts w:hint="eastAsia"/>
        </w:rPr>
        <w:t>按钮，重新排列</w:t>
      </w:r>
      <w:r>
        <w:rPr>
          <w:rFonts w:hint="eastAsia"/>
        </w:rPr>
        <w:t>Refdes</w:t>
      </w:r>
      <w:r>
        <w:rPr>
          <w:rFonts w:hint="eastAsia"/>
        </w:rPr>
        <w:t>。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设置时</w:t>
      </w:r>
      <w:r w:rsidR="00E21693">
        <w:rPr>
          <w:rFonts w:hint="eastAsia"/>
        </w:rPr>
        <w:t>，</w:t>
      </w:r>
      <w:r w:rsidR="00E21693" w:rsidRPr="000D1D54">
        <w:rPr>
          <w:rFonts w:hint="eastAsia"/>
          <w:color w:val="FF0000"/>
        </w:rPr>
        <w:t>去除</w:t>
      </w:r>
      <w:r w:rsidRPr="000D1D54">
        <w:rPr>
          <w:rFonts w:hint="eastAsia"/>
          <w:color w:val="FF0000"/>
        </w:rPr>
        <w:t>Top Layer Identifier</w:t>
      </w:r>
      <w:r w:rsidRPr="000D1D54">
        <w:rPr>
          <w:rFonts w:hint="eastAsia"/>
          <w:color w:val="FF0000"/>
        </w:rPr>
        <w:t>和</w:t>
      </w:r>
      <w:r w:rsidRPr="000D1D54">
        <w:rPr>
          <w:rFonts w:hint="eastAsia"/>
          <w:color w:val="FF0000"/>
        </w:rPr>
        <w:t>Bottom Layer Identifier</w:t>
      </w:r>
      <w:r w:rsidR="002F74FC" w:rsidRPr="000D1D54">
        <w:rPr>
          <w:rFonts w:hint="eastAsia"/>
          <w:color w:val="FF0000"/>
        </w:rPr>
        <w:t>后面的字母</w:t>
      </w:r>
      <w:r w:rsidR="002F74FC">
        <w:rPr>
          <w:rFonts w:hint="eastAsia"/>
        </w:rPr>
        <w:t>，表示</w:t>
      </w:r>
      <w:r w:rsidR="002F74FC">
        <w:t>针对</w:t>
      </w:r>
      <w:r w:rsidR="002F74FC">
        <w:t>Top</w:t>
      </w:r>
      <w:r w:rsidR="002F74FC">
        <w:t>、</w:t>
      </w:r>
      <w:r w:rsidR="002F74FC">
        <w:t>Bottom</w:t>
      </w:r>
      <w:r w:rsidR="002F74FC">
        <w:t>层的元件，不加注文字于</w:t>
      </w:r>
      <w:r w:rsidR="002F74FC">
        <w:t>RefDes Prefix</w:t>
      </w:r>
      <w:r w:rsidR="002F74FC">
        <w:t>与流水编号之间</w:t>
      </w:r>
      <w:r w:rsidR="002F74FC">
        <w:rPr>
          <w:rFonts w:hint="eastAsia"/>
        </w:rPr>
        <w:t>。</w:t>
      </w:r>
      <w:r>
        <w:rPr>
          <w:rFonts w:hint="eastAsia"/>
        </w:rPr>
        <w:t>同时选中</w:t>
      </w:r>
      <w:r>
        <w:rPr>
          <w:rFonts w:hint="eastAsia"/>
        </w:rPr>
        <w:t>Preserve current prefixes</w:t>
      </w:r>
      <w:r w:rsidR="00AA4687">
        <w:rPr>
          <w:rFonts w:hint="eastAsia"/>
        </w:rPr>
        <w:t>表示</w:t>
      </w:r>
      <w:r w:rsidR="00AA4687">
        <w:t>将保留零件的前置编码（</w:t>
      </w:r>
      <w:r w:rsidR="00AA4687">
        <w:rPr>
          <w:rFonts w:hint="eastAsia"/>
        </w:rPr>
        <w:t>RefDes</w:t>
      </w:r>
      <w:r w:rsidR="00AA4687">
        <w:t xml:space="preserve"> Prefix</w:t>
      </w:r>
      <w:r w:rsidR="00AA4687">
        <w:t>）</w:t>
      </w:r>
      <w:r>
        <w:rPr>
          <w:rFonts w:hint="eastAsia"/>
        </w:rPr>
        <w:t>（否则电阻会变为</w:t>
      </w:r>
      <w:r>
        <w:rPr>
          <w:rFonts w:hint="eastAsia"/>
        </w:rPr>
        <w:t>RExx</w:t>
      </w:r>
      <w:r>
        <w:rPr>
          <w:rFonts w:hint="eastAsia"/>
        </w:rPr>
        <w:t>），其余参数默认即可。</w:t>
      </w:r>
    </w:p>
    <w:p w:rsidR="00C95671" w:rsidRDefault="008C5DA1" w:rsidP="000E788C">
      <w:r>
        <w:rPr>
          <w:rFonts w:hint="eastAsia"/>
          <w:noProof/>
          <w:lang w:eastAsia="zh-CN"/>
        </w:rPr>
        <w:drawing>
          <wp:inline distT="0" distB="0" distL="0" distR="0">
            <wp:extent cx="5267325" cy="32956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17"/>
        </w:numPr>
        <w:tabs>
          <w:tab w:val="left" w:pos="0"/>
          <w:tab w:val="left" w:pos="720"/>
        </w:tabs>
        <w:suppressAutoHyphens/>
        <w:ind w:firstLineChars="0"/>
      </w:pPr>
      <w:r>
        <w:rPr>
          <w:rFonts w:hint="eastAsia"/>
        </w:rPr>
        <w:t>导出</w:t>
      </w:r>
      <w:r>
        <w:rPr>
          <w:rFonts w:hint="eastAsia"/>
        </w:rPr>
        <w:t>Physical</w:t>
      </w:r>
      <w:r>
        <w:rPr>
          <w:rFonts w:hint="eastAsia"/>
        </w:rPr>
        <w:t>，回注到原理图中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在工程界面中，点击</w:t>
      </w:r>
      <w:r>
        <w:rPr>
          <w:rFonts w:hint="eastAsia"/>
        </w:rPr>
        <w:t>Design Sync-Import Physical</w:t>
      </w:r>
      <w:r>
        <w:t>…</w:t>
      </w:r>
      <w:r>
        <w:rPr>
          <w:rFonts w:hint="eastAsia"/>
        </w:rPr>
        <w:t>。</w:t>
      </w:r>
    </w:p>
    <w:p w:rsidR="00C95671" w:rsidRDefault="008C5DA1" w:rsidP="000E788C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467100" cy="5334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3340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然后在弹出的菜单中点击</w:t>
      </w:r>
      <w:r>
        <w:rPr>
          <w:rFonts w:hint="eastAsia"/>
        </w:rPr>
        <w:t>OK</w:t>
      </w:r>
      <w:r>
        <w:rPr>
          <w:rFonts w:hint="eastAsia"/>
        </w:rPr>
        <w:t>。回注原理图，参数默认即可。如下图，</w:t>
      </w:r>
    </w:p>
    <w:p w:rsidR="00C95671" w:rsidRDefault="008C5DA1" w:rsidP="000E788C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67325" cy="37528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17"/>
        </w:numPr>
        <w:tabs>
          <w:tab w:val="left" w:pos="0"/>
          <w:tab w:val="left" w:pos="720"/>
        </w:tabs>
        <w:suppressAutoHyphens/>
        <w:ind w:firstLineChars="0"/>
      </w:pPr>
      <w:r>
        <w:rPr>
          <w:rFonts w:hint="eastAsia"/>
        </w:rPr>
        <w:t>确认操作是否正确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打开原理图，点击</w:t>
      </w:r>
      <w:r>
        <w:rPr>
          <w:rFonts w:hint="eastAsia"/>
        </w:rPr>
        <w:t>tools-Expand Design</w:t>
      </w:r>
    </w:p>
    <w:p w:rsidR="00C95671" w:rsidRDefault="008C5DA1" w:rsidP="000E788C">
      <w:r>
        <w:rPr>
          <w:rFonts w:hint="eastAsia"/>
          <w:noProof/>
          <w:lang w:eastAsia="zh-CN"/>
        </w:rPr>
        <w:drawing>
          <wp:inline distT="0" distB="0" distL="0" distR="0">
            <wp:extent cx="3000375" cy="1866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669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然后选择</w:t>
      </w:r>
      <w:r>
        <w:rPr>
          <w:rFonts w:hint="eastAsia"/>
        </w:rPr>
        <w:t>module</w:t>
      </w:r>
      <w:r>
        <w:rPr>
          <w:rFonts w:hint="eastAsia"/>
        </w:rPr>
        <w:t>中的一个器件，点击右键选择</w:t>
      </w:r>
      <w:r>
        <w:rPr>
          <w:rFonts w:hint="eastAsia"/>
        </w:rPr>
        <w:t>Attribute</w:t>
      </w:r>
      <w:r>
        <w:rPr>
          <w:rFonts w:hint="eastAsia"/>
        </w:rPr>
        <w:t>。</w:t>
      </w:r>
    </w:p>
    <w:p w:rsidR="00C95671" w:rsidRDefault="008C5DA1" w:rsidP="000E788C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724275" cy="56102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6102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Attributes</w:t>
      </w:r>
      <w:r>
        <w:rPr>
          <w:rFonts w:hint="eastAsia"/>
        </w:rPr>
        <w:t>中可以看到</w:t>
      </w:r>
      <w:r>
        <w:rPr>
          <w:rFonts w:hint="eastAsia"/>
        </w:rPr>
        <w:t>module</w:t>
      </w:r>
      <w:r>
        <w:rPr>
          <w:rFonts w:hint="eastAsia"/>
        </w:rPr>
        <w:t>原理图中的</w:t>
      </w:r>
      <w:r>
        <w:rPr>
          <w:rFonts w:hint="eastAsia"/>
        </w:rPr>
        <w:t>D1</w:t>
      </w:r>
      <w:r>
        <w:rPr>
          <w:rFonts w:hint="eastAsia"/>
        </w:rPr>
        <w:t>实际上是</w:t>
      </w:r>
      <w:r>
        <w:rPr>
          <w:rFonts w:hint="eastAsia"/>
        </w:rPr>
        <w:t>PCB</w:t>
      </w:r>
      <w:r>
        <w:rPr>
          <w:rFonts w:hint="eastAsia"/>
        </w:rPr>
        <w:t>图中的</w:t>
      </w:r>
      <w:r>
        <w:rPr>
          <w:rFonts w:hint="eastAsia"/>
        </w:rPr>
        <w:t>D25</w:t>
      </w:r>
      <w:r>
        <w:rPr>
          <w:rFonts w:hint="eastAsia"/>
        </w:rPr>
        <w:t>。这样说明反标成功了。</w:t>
      </w:r>
    </w:p>
    <w:p w:rsidR="00C95671" w:rsidRDefault="008C5DA1" w:rsidP="000E788C">
      <w:r>
        <w:rPr>
          <w:rFonts w:hint="eastAsia"/>
          <w:noProof/>
          <w:lang w:eastAsia="zh-CN"/>
        </w:rPr>
        <w:drawing>
          <wp:inline distT="0" distB="0" distL="0" distR="0">
            <wp:extent cx="5267325" cy="23050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17"/>
        </w:numPr>
        <w:tabs>
          <w:tab w:val="left" w:pos="0"/>
          <w:tab w:val="left" w:pos="720"/>
        </w:tabs>
        <w:suppressAutoHyphens/>
        <w:ind w:firstLineChars="0"/>
      </w:pPr>
      <w:r>
        <w:rPr>
          <w:rFonts w:hint="eastAsia"/>
        </w:rPr>
        <w:lastRenderedPageBreak/>
        <w:t>再从原理图倒入到</w:t>
      </w:r>
      <w:r>
        <w:rPr>
          <w:rFonts w:hint="eastAsia"/>
        </w:rPr>
        <w:t>pcb</w:t>
      </w:r>
      <w:r>
        <w:rPr>
          <w:rFonts w:hint="eastAsia"/>
        </w:rPr>
        <w:t>图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为了确保原理图与</w:t>
      </w:r>
      <w:r>
        <w:rPr>
          <w:rFonts w:hint="eastAsia"/>
        </w:rPr>
        <w:t>PCB</w:t>
      </w:r>
      <w:r>
        <w:rPr>
          <w:rFonts w:hint="eastAsia"/>
        </w:rPr>
        <w:t>图一致，最后需要再次从原理图导入网表到</w:t>
      </w:r>
      <w:r>
        <w:rPr>
          <w:rFonts w:hint="eastAsia"/>
        </w:rPr>
        <w:t>PCB</w:t>
      </w:r>
      <w:r>
        <w:rPr>
          <w:rFonts w:hint="eastAsia"/>
        </w:rPr>
        <w:t>中。操作如下，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点击</w:t>
      </w:r>
      <w:r>
        <w:rPr>
          <w:rFonts w:hint="eastAsia"/>
        </w:rPr>
        <w:t>File-Export Physical</w:t>
      </w:r>
      <w:r>
        <w:rPr>
          <w:rFonts w:hint="eastAsia"/>
        </w:rPr>
        <w:t>，</w:t>
      </w:r>
    </w:p>
    <w:p w:rsidR="00C95671" w:rsidRDefault="008C5DA1" w:rsidP="000E788C">
      <w:r>
        <w:rPr>
          <w:rFonts w:hint="eastAsia"/>
          <w:noProof/>
          <w:lang w:eastAsia="zh-CN"/>
        </w:rPr>
        <w:drawing>
          <wp:inline distT="0" distB="0" distL="0" distR="0">
            <wp:extent cx="3314700" cy="5943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9436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弹出</w:t>
      </w:r>
      <w:r>
        <w:rPr>
          <w:rFonts w:hint="eastAsia"/>
        </w:rPr>
        <w:t>Export Physical</w:t>
      </w:r>
      <w:r>
        <w:rPr>
          <w:rFonts w:hint="eastAsia"/>
        </w:rPr>
        <w:t>界面，不要选中</w:t>
      </w:r>
      <w:r>
        <w:rPr>
          <w:rFonts w:hint="eastAsia"/>
        </w:rPr>
        <w:t>Update PCB Editor Board</w:t>
      </w:r>
      <w:r>
        <w:rPr>
          <w:rFonts w:hint="eastAsia"/>
        </w:rPr>
        <w:t>。</w:t>
      </w:r>
    </w:p>
    <w:p w:rsidR="00C95671" w:rsidRDefault="008C5DA1" w:rsidP="000E788C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4438650" cy="40100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0100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然后点击</w:t>
      </w:r>
      <w:r>
        <w:rPr>
          <w:rFonts w:hint="eastAsia"/>
        </w:rPr>
        <w:t>Advanced</w:t>
      </w:r>
      <w:r>
        <w:rPr>
          <w:rFonts w:hint="eastAsia"/>
        </w:rPr>
        <w:t>按钮，中弹出的界面中，</w:t>
      </w:r>
      <w:r>
        <w:rPr>
          <w:rFonts w:hint="eastAsia"/>
        </w:rPr>
        <w:t>Remove</w:t>
      </w:r>
      <w:r>
        <w:rPr>
          <w:rFonts w:hint="eastAsia"/>
        </w:rPr>
        <w:t>掉</w:t>
      </w:r>
      <w:r>
        <w:rPr>
          <w:rFonts w:hint="eastAsia"/>
        </w:rPr>
        <w:t>subdesign</w:t>
      </w:r>
      <w:r>
        <w:rPr>
          <w:rFonts w:hint="eastAsia"/>
        </w:rPr>
        <w:t>，否则会不正常。</w:t>
      </w:r>
    </w:p>
    <w:p w:rsidR="00C95671" w:rsidRDefault="008C5DA1" w:rsidP="000E788C">
      <w:r>
        <w:rPr>
          <w:rFonts w:hint="eastAsia"/>
          <w:noProof/>
          <w:lang w:eastAsia="zh-CN"/>
        </w:rPr>
        <w:drawing>
          <wp:inline distT="0" distB="0" distL="0" distR="0">
            <wp:extent cx="4991100" cy="42767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767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lastRenderedPageBreak/>
        <w:t>点击确定退出，回到</w:t>
      </w:r>
      <w:r>
        <w:rPr>
          <w:rFonts w:hint="eastAsia"/>
        </w:rPr>
        <w:t>Export Physical</w:t>
      </w:r>
      <w:r>
        <w:rPr>
          <w:rFonts w:hint="eastAsia"/>
        </w:rPr>
        <w:t>界面，再点击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95671" w:rsidRDefault="00C95671" w:rsidP="00C95671">
      <w:pPr>
        <w:pStyle w:val="me"/>
        <w:widowControl w:val="0"/>
        <w:numPr>
          <w:ilvl w:val="0"/>
          <w:numId w:val="17"/>
        </w:numPr>
        <w:tabs>
          <w:tab w:val="left" w:pos="0"/>
          <w:tab w:val="left" w:pos="720"/>
        </w:tabs>
        <w:suppressAutoHyphens/>
        <w:ind w:firstLineChars="0"/>
      </w:pPr>
      <w:r>
        <w:rPr>
          <w:rFonts w:hint="eastAsia"/>
        </w:rPr>
        <w:t>打开</w:t>
      </w:r>
      <w:r>
        <w:rPr>
          <w:rFonts w:hint="eastAsia"/>
        </w:rPr>
        <w:t>pcb</w:t>
      </w:r>
      <w:r>
        <w:rPr>
          <w:rFonts w:hint="eastAsia"/>
        </w:rPr>
        <w:t>图，导入原理图网表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点击</w:t>
      </w:r>
      <w:r>
        <w:rPr>
          <w:rFonts w:hint="eastAsia"/>
        </w:rPr>
        <w:t>File-Import-Logic</w:t>
      </w:r>
      <w:r>
        <w:t>…</w:t>
      </w:r>
      <w:r>
        <w:rPr>
          <w:rFonts w:hint="eastAsia"/>
        </w:rPr>
        <w:t>，然后再</w:t>
      </w:r>
      <w:r>
        <w:rPr>
          <w:rFonts w:hint="eastAsia"/>
        </w:rPr>
        <w:t>Import directory</w:t>
      </w:r>
      <w:r>
        <w:rPr>
          <w:rFonts w:hint="eastAsia"/>
        </w:rPr>
        <w:t>后面选择</w:t>
      </w:r>
      <w:r>
        <w:rPr>
          <w:rFonts w:hint="eastAsia"/>
        </w:rPr>
        <w:t>top_input</w:t>
      </w:r>
      <w:r>
        <w:rPr>
          <w:rFonts w:hint="eastAsia"/>
        </w:rPr>
        <w:t>工程的</w:t>
      </w:r>
      <w:r>
        <w:t>packaged</w:t>
      </w:r>
      <w:r>
        <w:rPr>
          <w:rFonts w:hint="eastAsia"/>
        </w:rPr>
        <w:t>目录（注意不是</w:t>
      </w:r>
      <w:r>
        <w:rPr>
          <w:rFonts w:hint="eastAsia"/>
        </w:rPr>
        <w:t>Physical</w:t>
      </w:r>
      <w:r>
        <w:rPr>
          <w:rFonts w:hint="eastAsia"/>
        </w:rPr>
        <w:t>目录）。最后点击</w:t>
      </w:r>
      <w:r>
        <w:rPr>
          <w:rFonts w:hint="eastAsia"/>
        </w:rPr>
        <w:t>Import Cadence</w:t>
      </w:r>
      <w:r>
        <w:rPr>
          <w:rFonts w:hint="eastAsia"/>
        </w:rPr>
        <w:t>即可完成，如果没有错误则表示原理图与</w:t>
      </w:r>
      <w:r>
        <w:rPr>
          <w:rFonts w:hint="eastAsia"/>
        </w:rPr>
        <w:t>PCB</w:t>
      </w:r>
      <w:r>
        <w:rPr>
          <w:rFonts w:hint="eastAsia"/>
        </w:rPr>
        <w:t>图是一致的。</w:t>
      </w:r>
    </w:p>
    <w:p w:rsidR="00C95671" w:rsidRDefault="008C5DA1" w:rsidP="000E788C">
      <w:r>
        <w:rPr>
          <w:rFonts w:hint="eastAsia"/>
          <w:noProof/>
          <w:lang w:eastAsia="zh-CN"/>
        </w:rPr>
        <w:drawing>
          <wp:inline distT="0" distB="0" distL="0" distR="0">
            <wp:extent cx="5276850" cy="33432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432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88C" w:rsidRDefault="000E788C" w:rsidP="00C95671">
      <w:pPr>
        <w:pStyle w:val="me"/>
        <w:ind w:firstLine="420"/>
      </w:pPr>
    </w:p>
    <w:p w:rsidR="00AF2AA9" w:rsidRPr="006C16CE" w:rsidRDefault="00D87624" w:rsidP="00AF2AA9">
      <w:pPr>
        <w:pStyle w:val="2"/>
      </w:pPr>
      <w:r>
        <w:rPr>
          <w:rFonts w:hint="eastAsia"/>
          <w:lang w:eastAsia="zh-CN"/>
        </w:rPr>
        <w:t>出光绘</w:t>
      </w:r>
    </w:p>
    <w:p w:rsidR="00AF2AA9" w:rsidRDefault="00AF2AA9" w:rsidP="00AF2AA9">
      <w:pPr>
        <w:pStyle w:val="me"/>
        <w:numPr>
          <w:ilvl w:val="0"/>
          <w:numId w:val="37"/>
        </w:numPr>
        <w:ind w:firstLineChars="0"/>
      </w:pPr>
      <w:r>
        <w:rPr>
          <w:rFonts w:hint="eastAsia"/>
        </w:rPr>
        <w:t xml:space="preserve">Manufacture </w:t>
      </w:r>
      <w:r>
        <w:t>–</w:t>
      </w:r>
      <w:r>
        <w:rPr>
          <w:rFonts w:hint="eastAsia"/>
        </w:rPr>
        <w:t xml:space="preserve"> NC </w:t>
      </w:r>
      <w:r>
        <w:t>– Drill Customization</w:t>
      </w:r>
    </w:p>
    <w:p w:rsidR="00AF2AA9" w:rsidRDefault="00AF2AA9" w:rsidP="00AF2AA9">
      <w:pPr>
        <w:pStyle w:val="me"/>
        <w:ind w:firstLine="420"/>
      </w:pPr>
      <w:r>
        <w:rPr>
          <w:rFonts w:hint="eastAsia"/>
        </w:rPr>
        <w:t>出现</w:t>
      </w:r>
      <w:r>
        <w:t>Drill Customization</w:t>
      </w:r>
      <w:r>
        <w:rPr>
          <w:rFonts w:hint="eastAsia"/>
        </w:rPr>
        <w:t>对话框</w:t>
      </w:r>
      <w:r>
        <w:t>，</w:t>
      </w:r>
      <w:r>
        <w:rPr>
          <w:rFonts w:hint="eastAsia"/>
        </w:rPr>
        <w:t>点击</w:t>
      </w:r>
      <w:r>
        <w:rPr>
          <w:rFonts w:hint="eastAsia"/>
        </w:rPr>
        <w:t xml:space="preserve">Auto Generate </w:t>
      </w:r>
      <w:r>
        <w:t>symbols</w:t>
      </w:r>
      <w:r>
        <w:rPr>
          <w:rFonts w:hint="eastAsia"/>
        </w:rPr>
        <w:t>重新</w:t>
      </w:r>
      <w:r>
        <w:t>生成钻孔标记</w:t>
      </w:r>
    </w:p>
    <w:p w:rsidR="00AF2AA9" w:rsidRDefault="00AF2AA9" w:rsidP="00AF2AA9">
      <w:r w:rsidRPr="00501316">
        <w:rPr>
          <w:noProof/>
          <w:lang w:eastAsia="zh-CN"/>
        </w:rPr>
        <w:lastRenderedPageBreak/>
        <w:drawing>
          <wp:inline distT="0" distB="0" distL="0" distR="0" wp14:anchorId="551C9D24" wp14:editId="45C55AA6">
            <wp:extent cx="5273675" cy="2959735"/>
            <wp:effectExtent l="0" t="0" r="317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51" w:rsidRPr="009B4F51" w:rsidRDefault="009B4F51" w:rsidP="00AF2AA9"/>
    <w:p w:rsidR="00AF2AA9" w:rsidRDefault="00EA7B1C" w:rsidP="00AF2AA9">
      <w:pPr>
        <w:pStyle w:val="me"/>
        <w:numPr>
          <w:ilvl w:val="0"/>
          <w:numId w:val="37"/>
        </w:numPr>
        <w:ind w:firstLineChars="0"/>
      </w:pPr>
      <w:r>
        <w:rPr>
          <w:rFonts w:hint="eastAsia"/>
        </w:rPr>
        <w:t>添加转孔表</w:t>
      </w:r>
      <w:r w:rsidR="00AF2AA9">
        <w:rPr>
          <w:rFonts w:hint="eastAsia"/>
        </w:rPr>
        <w:t xml:space="preserve">Manufacture </w:t>
      </w:r>
      <w:r w:rsidR="00AF2AA9">
        <w:t>–</w:t>
      </w:r>
      <w:r w:rsidR="00AF2AA9">
        <w:rPr>
          <w:rFonts w:hint="eastAsia"/>
        </w:rPr>
        <w:t xml:space="preserve"> NC </w:t>
      </w:r>
      <w:r w:rsidR="00AF2AA9">
        <w:t>– Drill Legend…</w:t>
      </w:r>
    </w:p>
    <w:p w:rsidR="00AF2AA9" w:rsidRDefault="00AF2AA9" w:rsidP="00AF2AA9">
      <w:pPr>
        <w:pStyle w:val="me"/>
        <w:ind w:firstLine="420"/>
      </w:pPr>
      <w:r>
        <w:rPr>
          <w:rFonts w:hint="eastAsia"/>
        </w:rPr>
        <w:t>弹出</w:t>
      </w:r>
      <w:r>
        <w:rPr>
          <w:rFonts w:hint="eastAsia"/>
        </w:rPr>
        <w:t>Drill Legend</w:t>
      </w:r>
      <w:r>
        <w:rPr>
          <w:rFonts w:hint="eastAsia"/>
        </w:rPr>
        <w:t>对话框，直接点击</w:t>
      </w:r>
      <w:r>
        <w:rPr>
          <w:rFonts w:hint="eastAsia"/>
        </w:rPr>
        <w:t>OK</w:t>
      </w:r>
      <w:r>
        <w:rPr>
          <w:rFonts w:hint="eastAsia"/>
        </w:rPr>
        <w:t>，把生成的</w:t>
      </w:r>
      <w:r>
        <w:rPr>
          <w:rFonts w:hint="eastAsia"/>
        </w:rPr>
        <w:t>drill</w:t>
      </w:r>
      <w:r>
        <w:rPr>
          <w:rFonts w:hint="eastAsia"/>
        </w:rPr>
        <w:t>表格放置在当前</w:t>
      </w:r>
      <w:r>
        <w:rPr>
          <w:rFonts w:hint="eastAsia"/>
        </w:rPr>
        <w:t>PCB</w:t>
      </w:r>
      <w:r w:rsidR="009B4F51">
        <w:rPr>
          <w:rFonts w:hint="eastAsia"/>
        </w:rPr>
        <w:t>板卡</w:t>
      </w:r>
      <w:r w:rsidR="009B4F51">
        <w:t>边上</w:t>
      </w:r>
      <w:r>
        <w:rPr>
          <w:rFonts w:hint="eastAsia"/>
        </w:rPr>
        <w:t>。检查一下生成的</w:t>
      </w:r>
      <w:r>
        <w:rPr>
          <w:rFonts w:hint="eastAsia"/>
        </w:rPr>
        <w:t>drill</w:t>
      </w:r>
      <w:r>
        <w:rPr>
          <w:rFonts w:hint="eastAsia"/>
        </w:rPr>
        <w:t>是否全是</w:t>
      </w:r>
      <w:r>
        <w:rPr>
          <w:rFonts w:hint="eastAsia"/>
        </w:rPr>
        <w:t>Plated</w:t>
      </w:r>
      <w:r>
        <w:rPr>
          <w:rFonts w:hint="eastAsia"/>
        </w:rPr>
        <w:t>类型的钻孔。</w:t>
      </w:r>
    </w:p>
    <w:p w:rsidR="00AF2AA9" w:rsidRDefault="00AF2AA9" w:rsidP="00AF2AA9">
      <w:r w:rsidRPr="00BE35D9">
        <w:rPr>
          <w:noProof/>
          <w:lang w:eastAsia="zh-CN"/>
        </w:rPr>
        <w:drawing>
          <wp:inline distT="0" distB="0" distL="0" distR="0" wp14:anchorId="3F3373B6" wp14:editId="33EAEC0D">
            <wp:extent cx="3801005" cy="403916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A9" w:rsidRDefault="00AF2AA9" w:rsidP="00AF2AA9">
      <w:r w:rsidRPr="00BE35D9">
        <w:rPr>
          <w:noProof/>
          <w:lang w:eastAsia="zh-CN"/>
        </w:rPr>
        <w:lastRenderedPageBreak/>
        <w:drawing>
          <wp:inline distT="0" distB="0" distL="0" distR="0" wp14:anchorId="566E8DE1" wp14:editId="6A45E4CD">
            <wp:extent cx="5273675" cy="2677795"/>
            <wp:effectExtent l="0" t="0" r="3175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A9" w:rsidRDefault="00AF2AA9" w:rsidP="00AF2AA9">
      <w:pPr>
        <w:pStyle w:val="me"/>
        <w:ind w:firstLine="420"/>
      </w:pPr>
      <w:r>
        <w:rPr>
          <w:rFonts w:hint="eastAsia"/>
        </w:rPr>
        <w:t>注</w:t>
      </w:r>
      <w:r>
        <w:t>：如果生成的表格中字体不合适，可以</w:t>
      </w:r>
      <w:r>
        <w:rPr>
          <w:rFonts w:hint="eastAsia"/>
        </w:rPr>
        <w:t>在</w:t>
      </w:r>
      <w:r>
        <w:t>字体对话框中修改</w:t>
      </w:r>
      <w:r>
        <w:rPr>
          <w:rFonts w:hint="eastAsia"/>
        </w:rPr>
        <w:t>9</w:t>
      </w:r>
      <w:r>
        <w:rPr>
          <w:rFonts w:hint="eastAsia"/>
        </w:rPr>
        <w:t>号</w:t>
      </w:r>
      <w:r>
        <w:t>字体的大小</w:t>
      </w:r>
      <w:r>
        <w:rPr>
          <w:rFonts w:hint="eastAsia"/>
        </w:rPr>
        <w:t>。</w:t>
      </w:r>
    </w:p>
    <w:p w:rsidR="00166D16" w:rsidRDefault="00166D16" w:rsidP="00166D16">
      <w:pPr>
        <w:pStyle w:val="me"/>
        <w:numPr>
          <w:ilvl w:val="0"/>
          <w:numId w:val="37"/>
        </w:numPr>
        <w:ind w:firstLineChars="0"/>
      </w:pPr>
      <w:r>
        <w:rPr>
          <w:rFonts w:hint="eastAsia"/>
        </w:rPr>
        <w:t>添加转孔文件</w:t>
      </w:r>
      <w:r>
        <w:rPr>
          <w:rFonts w:hint="eastAsia"/>
        </w:rPr>
        <w:t xml:space="preserve">Manufacture </w:t>
      </w:r>
      <w:r>
        <w:t>–</w:t>
      </w:r>
      <w:r>
        <w:rPr>
          <w:rFonts w:hint="eastAsia"/>
        </w:rPr>
        <w:t xml:space="preserve"> NC </w:t>
      </w:r>
      <w:r>
        <w:t>– NC Parameters…</w:t>
      </w:r>
    </w:p>
    <w:p w:rsidR="00166D16" w:rsidRDefault="00166D16" w:rsidP="00166D16">
      <w:pPr>
        <w:pStyle w:val="me"/>
        <w:ind w:firstLine="420"/>
      </w:pPr>
      <w:r>
        <w:rPr>
          <w:rFonts w:hint="eastAsia"/>
        </w:rPr>
        <w:t>设置如下，点击</w:t>
      </w:r>
      <w:r>
        <w:rPr>
          <w:rFonts w:hint="eastAsia"/>
        </w:rPr>
        <w:t>close</w:t>
      </w:r>
      <w:r>
        <w:rPr>
          <w:rFonts w:hint="eastAsia"/>
        </w:rPr>
        <w:t>关闭，此时会生成</w:t>
      </w:r>
      <w:r>
        <w:rPr>
          <w:rFonts w:hint="eastAsia"/>
        </w:rPr>
        <w:t>drill</w:t>
      </w:r>
      <w:r>
        <w:rPr>
          <w:rFonts w:hint="eastAsia"/>
        </w:rPr>
        <w:t>参数文件（</w:t>
      </w:r>
      <w:r>
        <w:rPr>
          <w:rFonts w:hint="eastAsia"/>
        </w:rPr>
        <w:t>nc_param.txt</w:t>
      </w:r>
      <w:r>
        <w:t>）</w:t>
      </w:r>
      <w:r>
        <w:rPr>
          <w:rFonts w:hint="eastAsia"/>
        </w:rPr>
        <w:t>。</w:t>
      </w:r>
    </w:p>
    <w:p w:rsidR="00166D16" w:rsidRDefault="00166D16" w:rsidP="00166D16">
      <w:pPr>
        <w:pStyle w:val="me"/>
        <w:ind w:firstLine="420"/>
      </w:pPr>
      <w:r w:rsidRPr="00BE35D9">
        <w:rPr>
          <w:noProof/>
        </w:rPr>
        <w:drawing>
          <wp:inline distT="0" distB="0" distL="0" distR="0" wp14:anchorId="13BAC8C3" wp14:editId="7FB48C4B">
            <wp:extent cx="3486637" cy="494416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16" w:rsidRDefault="00166D16" w:rsidP="00166D16">
      <w:pPr>
        <w:pStyle w:val="me"/>
        <w:ind w:firstLine="420"/>
      </w:pPr>
      <w:r>
        <w:rPr>
          <w:rFonts w:hint="eastAsia"/>
        </w:rPr>
        <w:t>兴森快捷文档中是</w:t>
      </w:r>
    </w:p>
    <w:p w:rsidR="00166D16" w:rsidRDefault="00166D16" w:rsidP="00166D16">
      <w:pPr>
        <w:pStyle w:val="me"/>
        <w:ind w:firstLine="340"/>
      </w:pPr>
      <w:r>
        <w:rPr>
          <w:rFonts w:ascii="宋体" w:hAnsi="宋体" w:cs="宋体"/>
          <w:noProof/>
          <w:color w:val="000000"/>
          <w:kern w:val="0"/>
          <w:sz w:val="17"/>
          <w:szCs w:val="17"/>
        </w:rPr>
        <w:lastRenderedPageBreak/>
        <w:drawing>
          <wp:inline distT="0" distB="0" distL="0" distR="0" wp14:anchorId="4C7726EF" wp14:editId="121D8B40">
            <wp:extent cx="4000500" cy="5890260"/>
            <wp:effectExtent l="19050" t="0" r="0" b="0"/>
            <wp:docPr id="94" name="aimg_1491" descr="图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91" descr="图1.3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D16" w:rsidRDefault="00166D16" w:rsidP="00AF2AA9">
      <w:pPr>
        <w:pStyle w:val="me"/>
        <w:ind w:firstLine="420"/>
      </w:pPr>
    </w:p>
    <w:p w:rsidR="00AF2AA9" w:rsidRDefault="00AF2AA9" w:rsidP="009B4F51">
      <w:pPr>
        <w:pStyle w:val="me"/>
        <w:numPr>
          <w:ilvl w:val="0"/>
          <w:numId w:val="37"/>
        </w:numPr>
        <w:ind w:firstLineChars="0"/>
      </w:pPr>
      <w:r>
        <w:rPr>
          <w:rFonts w:hint="eastAsia"/>
        </w:rPr>
        <w:t xml:space="preserve">Manufacture </w:t>
      </w:r>
      <w:r>
        <w:t>–</w:t>
      </w:r>
      <w:r>
        <w:rPr>
          <w:rFonts w:hint="eastAsia"/>
        </w:rPr>
        <w:t xml:space="preserve"> NC </w:t>
      </w:r>
      <w:r>
        <w:t>– NC Drill…</w:t>
      </w:r>
    </w:p>
    <w:p w:rsidR="00AF2AA9" w:rsidRDefault="00AF2AA9" w:rsidP="00AF2AA9">
      <w:pPr>
        <w:pStyle w:val="me"/>
        <w:ind w:firstLine="420"/>
      </w:pPr>
      <w:r>
        <w:rPr>
          <w:rFonts w:hint="eastAsia"/>
        </w:rPr>
        <w:t>生成</w:t>
      </w:r>
      <w:r>
        <w:rPr>
          <w:rFonts w:hint="eastAsia"/>
        </w:rPr>
        <w:t>drill</w:t>
      </w:r>
      <w:r>
        <w:rPr>
          <w:rFonts w:hint="eastAsia"/>
        </w:rPr>
        <w:t>文件，对话框中的参数都按照默认设置，点击</w:t>
      </w:r>
      <w:r>
        <w:rPr>
          <w:rFonts w:hint="eastAsia"/>
        </w:rPr>
        <w:t>Drill</w:t>
      </w:r>
      <w:r>
        <w:rPr>
          <w:rFonts w:hint="eastAsia"/>
        </w:rPr>
        <w:t>按钮。</w:t>
      </w:r>
    </w:p>
    <w:p w:rsidR="00AF2AA9" w:rsidRDefault="00AF2AA9" w:rsidP="009B4F51">
      <w:pPr>
        <w:pStyle w:val="me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A1F7775" wp14:editId="0436B0AE">
            <wp:extent cx="5267325" cy="26670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3D" w:rsidRPr="00D1612F" w:rsidRDefault="00063D3D" w:rsidP="009B4F51">
      <w:pPr>
        <w:pStyle w:val="me"/>
        <w:ind w:firstLineChars="0" w:firstLine="0"/>
        <w:rPr>
          <w:color w:val="FF0000"/>
        </w:rPr>
      </w:pPr>
      <w:r w:rsidRPr="00D1612F">
        <w:rPr>
          <w:rFonts w:hint="eastAsia"/>
          <w:color w:val="FF0000"/>
        </w:rPr>
        <w:t>可以</w:t>
      </w:r>
      <w:r w:rsidRPr="00D1612F">
        <w:rPr>
          <w:color w:val="FF0000"/>
        </w:rPr>
        <w:t>按照下面方式</w:t>
      </w:r>
      <w:r w:rsidR="00166D16">
        <w:rPr>
          <w:rFonts w:hint="eastAsia"/>
          <w:color w:val="FF0000"/>
        </w:rPr>
        <w:t>，兴森快捷文档中</w:t>
      </w:r>
    </w:p>
    <w:p w:rsidR="009B4F51" w:rsidRDefault="009B4F51" w:rsidP="009B4F51">
      <w:r>
        <w:rPr>
          <w:noProof/>
          <w:lang w:eastAsia="zh-CN"/>
        </w:rPr>
        <w:lastRenderedPageBreak/>
        <w:drawing>
          <wp:inline distT="0" distB="0" distL="0" distR="0" wp14:anchorId="601C6BD3" wp14:editId="3D616581">
            <wp:extent cx="5273675" cy="6385462"/>
            <wp:effectExtent l="0" t="0" r="3175" b="0"/>
            <wp:docPr id="88" name="aimg_1492" descr="图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92" descr="图1.4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38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A9" w:rsidRDefault="00AF2AA9" w:rsidP="00AF2AA9">
      <w:pPr>
        <w:pStyle w:val="me"/>
        <w:ind w:firstLine="420"/>
      </w:pPr>
      <w:r>
        <w:rPr>
          <w:rFonts w:hint="eastAsia"/>
        </w:rPr>
        <w:t>这样</w:t>
      </w:r>
      <w:r>
        <w:t>生成的钻孔文件</w:t>
      </w:r>
      <w:r>
        <w:rPr>
          <w:rFonts w:hint="eastAsia"/>
        </w:rPr>
        <w:t>包含</w:t>
      </w:r>
      <w:r>
        <w:t>的信息比较</w:t>
      </w:r>
      <w:r>
        <w:rPr>
          <w:rFonts w:hint="eastAsia"/>
        </w:rPr>
        <w:t>完全</w:t>
      </w:r>
      <w:r>
        <w:t>，</w:t>
      </w:r>
      <w:r>
        <w:rPr>
          <w:rFonts w:hint="eastAsia"/>
        </w:rPr>
        <w:t>可以在</w:t>
      </w:r>
      <w:r>
        <w:t>各种</w:t>
      </w:r>
      <w:r>
        <w:t>CAM</w:t>
      </w:r>
      <w:r>
        <w:t>软件中</w:t>
      </w:r>
      <w:r>
        <w:rPr>
          <w:rFonts w:hint="eastAsia"/>
        </w:rPr>
        <w:t>打开而</w:t>
      </w:r>
      <w:r>
        <w:t>不会</w:t>
      </w:r>
      <w:r>
        <w:rPr>
          <w:rFonts w:hint="eastAsia"/>
        </w:rPr>
        <w:t>警告</w:t>
      </w:r>
      <w:r>
        <w:t>缺少</w:t>
      </w:r>
      <w:r>
        <w:rPr>
          <w:rFonts w:hint="eastAsia"/>
        </w:rPr>
        <w:t>信息</w:t>
      </w:r>
      <w:r>
        <w:t>。</w:t>
      </w:r>
    </w:p>
    <w:p w:rsidR="00AF2AA9" w:rsidRPr="00AF2AA9" w:rsidRDefault="00B37825" w:rsidP="00C95671">
      <w:pPr>
        <w:pStyle w:val="me"/>
        <w:ind w:firstLine="420"/>
      </w:pPr>
      <w:r>
        <w:rPr>
          <w:rFonts w:hint="eastAsia"/>
        </w:rPr>
        <w:t>输出光绘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生成</w:t>
      </w:r>
      <w:r>
        <w:rPr>
          <w:rFonts w:hint="eastAsia"/>
        </w:rPr>
        <w:t>gerber</w:t>
      </w:r>
      <w:r>
        <w:rPr>
          <w:rFonts w:hint="eastAsia"/>
        </w:rPr>
        <w:t>文件发送给制板厂家制板，设计的文件和设置比较多。在生成</w:t>
      </w:r>
      <w:r>
        <w:rPr>
          <w:rFonts w:hint="eastAsia"/>
        </w:rPr>
        <w:t>gerber</w:t>
      </w:r>
      <w:r>
        <w:rPr>
          <w:rFonts w:hint="eastAsia"/>
        </w:rPr>
        <w:t>文件之前先把</w:t>
      </w:r>
      <w:r>
        <w:t>worklib\base_input\physical</w:t>
      </w:r>
      <w:r>
        <w:rPr>
          <w:rFonts w:hint="eastAsia"/>
        </w:rPr>
        <w:t>目录下的文件</w:t>
      </w:r>
      <w:r w:rsidR="00227531">
        <w:rPr>
          <w:rFonts w:hint="eastAsia"/>
        </w:rPr>
        <w:t>（</w:t>
      </w:r>
      <w:r>
        <w:rPr>
          <w:rFonts w:hint="eastAsia"/>
        </w:rPr>
        <w:t>保留</w:t>
      </w:r>
      <w:r w:rsidR="003C63D5">
        <w:rPr>
          <w:rFonts w:hint="eastAsia"/>
        </w:rPr>
        <w:t>xxx</w:t>
      </w:r>
      <w:r w:rsidR="00405948">
        <w:rPr>
          <w:rFonts w:hint="eastAsia"/>
        </w:rPr>
        <w:t>.</w:t>
      </w:r>
      <w:r>
        <w:rPr>
          <w:rFonts w:hint="eastAsia"/>
        </w:rPr>
        <w:t>brd</w:t>
      </w:r>
      <w:r w:rsidR="00F21046">
        <w:rPr>
          <w:rFonts w:hint="eastAsia"/>
        </w:rPr>
        <w:t>文件和</w:t>
      </w:r>
      <w:r>
        <w:rPr>
          <w:rFonts w:hint="eastAsia"/>
        </w:rPr>
        <w:t>allegro</w:t>
      </w:r>
      <w:r w:rsidR="00F21046">
        <w:t>.jrl</w:t>
      </w:r>
      <w:r w:rsidR="00566314">
        <w:rPr>
          <w:rFonts w:hint="eastAsia"/>
        </w:rPr>
        <w:t>文件</w:t>
      </w:r>
      <w:r w:rsidR="00227531">
        <w:rPr>
          <w:rFonts w:hint="eastAsia"/>
        </w:rPr>
        <w:t>）</w:t>
      </w:r>
      <w:r w:rsidR="00566314">
        <w:rPr>
          <w:rFonts w:hint="eastAsia"/>
        </w:rPr>
        <w:t>都删除掉，保证</w:t>
      </w:r>
      <w:r w:rsidR="00297462">
        <w:rPr>
          <w:rFonts w:hint="eastAsia"/>
        </w:rPr>
        <w:t>该</w:t>
      </w:r>
      <w:r w:rsidR="00566314">
        <w:rPr>
          <w:rFonts w:hint="eastAsia"/>
        </w:rPr>
        <w:t>目录下是干净的</w:t>
      </w:r>
      <w:r>
        <w:rPr>
          <w:rFonts w:hint="eastAsia"/>
        </w:rPr>
        <w:t>。</w:t>
      </w:r>
    </w:p>
    <w:p w:rsidR="00C95671" w:rsidRDefault="00480A30" w:rsidP="00C95671">
      <w:pPr>
        <w:pStyle w:val="me"/>
        <w:widowControl w:val="0"/>
        <w:numPr>
          <w:ilvl w:val="0"/>
          <w:numId w:val="27"/>
        </w:numPr>
        <w:tabs>
          <w:tab w:val="left" w:pos="0"/>
          <w:tab w:val="left" w:pos="283"/>
        </w:tabs>
        <w:suppressAutoHyphens/>
        <w:ind w:firstLineChars="0"/>
      </w:pPr>
      <w:r>
        <w:rPr>
          <w:rFonts w:hint="eastAsia"/>
        </w:rPr>
        <w:t>手工添加光绘层，</w:t>
      </w:r>
      <w:r w:rsidR="00C95671">
        <w:rPr>
          <w:rFonts w:hint="eastAsia"/>
        </w:rPr>
        <w:t>添加</w:t>
      </w:r>
      <w:r w:rsidR="00C95671">
        <w:rPr>
          <w:rFonts w:hint="eastAsia"/>
        </w:rPr>
        <w:t>nclegend-1-x</w:t>
      </w:r>
      <w:r w:rsidR="00D1612F">
        <w:rPr>
          <w:rFonts w:hint="eastAsia"/>
        </w:rPr>
        <w:t>（该</w:t>
      </w:r>
      <w:r w:rsidR="00D1612F">
        <w:t>层如果存在不用再添加）</w:t>
      </w:r>
    </w:p>
    <w:p w:rsidR="00867452" w:rsidRDefault="00867452" w:rsidP="00867452">
      <w:pPr>
        <w:pStyle w:val="me"/>
        <w:ind w:firstLine="420"/>
      </w:pPr>
      <w:r>
        <w:rPr>
          <w:rFonts w:hint="eastAsia"/>
        </w:rPr>
        <w:t>点击</w:t>
      </w:r>
      <w:r>
        <w:rPr>
          <w:rFonts w:hint="eastAsia"/>
        </w:rPr>
        <w:t xml:space="preserve">Setup </w:t>
      </w:r>
      <w:r>
        <w:t>–</w:t>
      </w:r>
      <w:r>
        <w:rPr>
          <w:rFonts w:hint="eastAsia"/>
        </w:rPr>
        <w:t xml:space="preserve"> Subclass</w:t>
      </w:r>
      <w:r>
        <w:t>es…</w:t>
      </w:r>
      <w:r>
        <w:rPr>
          <w:rFonts w:hint="eastAsia"/>
        </w:rPr>
        <w:t>，</w:t>
      </w:r>
    </w:p>
    <w:p w:rsidR="00867452" w:rsidRPr="00867452" w:rsidRDefault="008C5DA1" w:rsidP="00867452">
      <w:r w:rsidRPr="0072083E">
        <w:rPr>
          <w:noProof/>
          <w:lang w:eastAsia="zh-CN"/>
        </w:rPr>
        <w:lastRenderedPageBreak/>
        <w:drawing>
          <wp:inline distT="0" distB="0" distL="0" distR="0">
            <wp:extent cx="3952875" cy="43529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86" w:rsidRDefault="00C95671" w:rsidP="00C95671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subclass</w:t>
      </w:r>
      <w:r w:rsidR="008B7486">
        <w:rPr>
          <w:rFonts w:hint="eastAsia"/>
        </w:rPr>
        <w:t>设置</w:t>
      </w:r>
      <w:r w:rsidR="008B7486">
        <w:t>对话框</w:t>
      </w:r>
      <w:r>
        <w:rPr>
          <w:rFonts w:hint="eastAsia"/>
        </w:rPr>
        <w:t>的</w:t>
      </w:r>
      <w:r w:rsidR="008B7486">
        <w:rPr>
          <w:rFonts w:hint="eastAsia"/>
        </w:rPr>
        <w:t>MANUFACTURING</w:t>
      </w:r>
      <w:r>
        <w:rPr>
          <w:rFonts w:hint="eastAsia"/>
        </w:rPr>
        <w:t>中添加</w:t>
      </w:r>
      <w:r>
        <w:rPr>
          <w:rFonts w:hint="eastAsia"/>
        </w:rPr>
        <w:t>subclass</w:t>
      </w:r>
      <w:r>
        <w:rPr>
          <w:rFonts w:hint="eastAsia"/>
        </w:rPr>
        <w:t>：</w:t>
      </w:r>
      <w:r>
        <w:rPr>
          <w:rFonts w:hint="eastAsia"/>
        </w:rPr>
        <w:t>nclegend-1-4</w:t>
      </w:r>
      <w:r>
        <w:rPr>
          <w:rFonts w:hint="eastAsia"/>
        </w:rPr>
        <w:t>（如果是</w:t>
      </w:r>
      <w:r>
        <w:rPr>
          <w:rFonts w:hint="eastAsia"/>
        </w:rPr>
        <w:t>2</w:t>
      </w:r>
      <w:r>
        <w:rPr>
          <w:rFonts w:hint="eastAsia"/>
        </w:rPr>
        <w:t>层板则用</w:t>
      </w:r>
      <w:r>
        <w:rPr>
          <w:rFonts w:hint="eastAsia"/>
        </w:rPr>
        <w:t>nclegend-1-2</w:t>
      </w:r>
      <w:r>
        <w:rPr>
          <w:rFonts w:hint="eastAsia"/>
        </w:rPr>
        <w:t>）。</w:t>
      </w:r>
    </w:p>
    <w:p w:rsidR="008B7486" w:rsidRDefault="008C5DA1" w:rsidP="008B7486">
      <w:r w:rsidRPr="0072083E">
        <w:rPr>
          <w:noProof/>
          <w:lang w:eastAsia="zh-CN"/>
        </w:rPr>
        <w:drawing>
          <wp:inline distT="0" distB="0" distL="0" distR="0">
            <wp:extent cx="4619625" cy="3314700"/>
            <wp:effectExtent l="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592EB7" w:rsidP="00C95671">
      <w:pPr>
        <w:pStyle w:val="me"/>
        <w:ind w:firstLine="420"/>
      </w:pPr>
      <w:r>
        <w:rPr>
          <w:rFonts w:hint="eastAsia"/>
        </w:rPr>
        <w:t>[</w:t>
      </w:r>
      <w:r w:rsidR="00154184">
        <w:rPr>
          <w:rFonts w:hint="eastAsia"/>
        </w:rPr>
        <w:t>old</w:t>
      </w:r>
      <w:r>
        <w:rPr>
          <w:rFonts w:hint="eastAsia"/>
        </w:rPr>
        <w:t>]</w:t>
      </w:r>
      <w:r w:rsidR="00C95671">
        <w:rPr>
          <w:rFonts w:hint="eastAsia"/>
        </w:rPr>
        <w:t>点击菜单</w:t>
      </w:r>
      <w:r w:rsidR="00C95671">
        <w:rPr>
          <w:rFonts w:hint="eastAsia"/>
        </w:rPr>
        <w:t>setup-subclass</w:t>
      </w:r>
      <w:r w:rsidR="00C95671">
        <w:t>…</w:t>
      </w:r>
      <w:r w:rsidR="00C95671">
        <w:rPr>
          <w:rFonts w:hint="eastAsia"/>
        </w:rPr>
        <w:t>按钮，出现如下界面，添加</w:t>
      </w:r>
      <w:r w:rsidR="00C95671">
        <w:rPr>
          <w:rFonts w:hint="eastAsia"/>
        </w:rPr>
        <w:t>nclegend-1-4</w:t>
      </w:r>
      <w:r w:rsidR="00C95671">
        <w:rPr>
          <w:rFonts w:hint="eastAsia"/>
        </w:rPr>
        <w:t>，回车。</w:t>
      </w:r>
    </w:p>
    <w:p w:rsidR="00C95671" w:rsidRDefault="008C5DA1" w:rsidP="00A90592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67325" cy="50673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673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26"/>
        </w:numPr>
        <w:tabs>
          <w:tab w:val="left" w:pos="0"/>
          <w:tab w:val="left" w:pos="283"/>
        </w:tabs>
        <w:suppressAutoHyphens/>
        <w:ind w:firstLineChars="0"/>
      </w:pPr>
      <w:r>
        <w:rPr>
          <w:rFonts w:hint="eastAsia"/>
        </w:rPr>
        <w:t>设置</w:t>
      </w:r>
      <w:r>
        <w:rPr>
          <w:rFonts w:hint="eastAsia"/>
        </w:rPr>
        <w:t>Artwork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设置</w:t>
      </w:r>
      <w:r>
        <w:rPr>
          <w:rFonts w:hint="eastAsia"/>
        </w:rPr>
        <w:t>artwork</w:t>
      </w:r>
      <w:r>
        <w:rPr>
          <w:rFonts w:hint="eastAsia"/>
        </w:rPr>
        <w:t>中的参数。点击</w:t>
      </w:r>
      <w:r>
        <w:rPr>
          <w:rFonts w:hint="eastAsia"/>
        </w:rPr>
        <w:t>manufacture</w:t>
      </w:r>
      <w:r w:rsidR="00EA23D2">
        <w:t xml:space="preserve"> </w:t>
      </w:r>
      <w:r>
        <w:rPr>
          <w:rFonts w:hint="eastAsia"/>
        </w:rPr>
        <w:t>-</w:t>
      </w:r>
      <w:r w:rsidR="00EA23D2">
        <w:t xml:space="preserve"> </w:t>
      </w:r>
      <w:r>
        <w:rPr>
          <w:rFonts w:hint="eastAsia"/>
        </w:rPr>
        <w:t>artwork</w:t>
      </w:r>
      <w:r>
        <w:t>…</w:t>
      </w:r>
      <w:r>
        <w:t>菜单</w:t>
      </w:r>
      <w:r>
        <w:rPr>
          <w:rFonts w:hint="eastAsia"/>
        </w:rPr>
        <w:t>，基本设置按照默认即可，点击</w:t>
      </w:r>
      <w:r>
        <w:rPr>
          <w:rFonts w:hint="eastAsia"/>
        </w:rPr>
        <w:t>OK</w:t>
      </w:r>
      <w:r>
        <w:rPr>
          <w:rFonts w:hint="eastAsia"/>
        </w:rPr>
        <w:t>。</w:t>
      </w:r>
      <w:r w:rsidR="00A90592">
        <w:rPr>
          <w:rFonts w:hint="eastAsia"/>
        </w:rPr>
        <w:t>（一般</w:t>
      </w:r>
      <w:r w:rsidR="00A90592">
        <w:t>可以选择</w:t>
      </w:r>
      <w:r w:rsidR="00A90592">
        <w:rPr>
          <w:rFonts w:hint="eastAsia"/>
        </w:rPr>
        <w:t>Gerber</w:t>
      </w:r>
      <w:r w:rsidR="00A90592">
        <w:t xml:space="preserve"> RS274X</w:t>
      </w:r>
      <w:r w:rsidR="00A90592">
        <w:t>）</w:t>
      </w:r>
    </w:p>
    <w:p w:rsidR="00C95671" w:rsidRDefault="008C5DA1" w:rsidP="00EA23D2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67325" cy="4867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672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D2" w:rsidRDefault="008C5DA1" w:rsidP="00EA23D2">
      <w:r w:rsidRPr="0072083E">
        <w:rPr>
          <w:noProof/>
          <w:lang w:eastAsia="zh-CN"/>
        </w:rPr>
        <w:lastRenderedPageBreak/>
        <w:drawing>
          <wp:inline distT="0" distB="0" distL="0" distR="0">
            <wp:extent cx="4791075" cy="5143500"/>
            <wp:effectExtent l="0" t="0" r="9525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设置</w:t>
      </w:r>
      <w:r>
        <w:rPr>
          <w:rFonts w:hint="eastAsia"/>
        </w:rPr>
        <w:t>aperture</w:t>
      </w:r>
      <w:r>
        <w:rPr>
          <w:rFonts w:hint="eastAsia"/>
        </w:rPr>
        <w:t>的参数。点击</w:t>
      </w:r>
      <w:r>
        <w:rPr>
          <w:rFonts w:hint="eastAsia"/>
        </w:rPr>
        <w:t>Apertures...</w:t>
      </w:r>
      <w:r>
        <w:rPr>
          <w:rFonts w:hint="eastAsia"/>
        </w:rPr>
        <w:t>按钮，进入</w:t>
      </w:r>
      <w:r>
        <w:rPr>
          <w:rFonts w:hint="eastAsia"/>
        </w:rPr>
        <w:t>aperture</w:t>
      </w:r>
      <w:r>
        <w:rPr>
          <w:rFonts w:hint="eastAsia"/>
        </w:rPr>
        <w:t>设置界面，如下图，先点击删除按钮，删除当前的参数。再点击上面的</w:t>
      </w:r>
      <w:r>
        <w:rPr>
          <w:rFonts w:hint="eastAsia"/>
        </w:rPr>
        <w:t>add</w:t>
      </w:r>
      <w:r>
        <w:rPr>
          <w:rFonts w:hint="eastAsia"/>
        </w:rPr>
        <w:t>按钮，添加一行。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0290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然后点击</w:t>
      </w:r>
      <w:r>
        <w:rPr>
          <w:rFonts w:hint="eastAsia"/>
        </w:rPr>
        <w:t>edit</w:t>
      </w:r>
      <w:r>
        <w:rPr>
          <w:rFonts w:hint="eastAsia"/>
        </w:rPr>
        <w:t>按钮，</w:t>
      </w:r>
      <w:r w:rsidR="00B777B7">
        <w:rPr>
          <w:rFonts w:hint="eastAsia"/>
        </w:rPr>
        <w:t>进入参数设置界面</w:t>
      </w:r>
      <w:r>
        <w:rPr>
          <w:rFonts w:hint="eastAsia"/>
        </w:rPr>
        <w:t>。在参数空白页中，点击</w:t>
      </w:r>
      <w:r>
        <w:rPr>
          <w:rFonts w:hint="eastAsia"/>
        </w:rPr>
        <w:t>Auto</w:t>
      </w:r>
      <w:r>
        <w:rPr>
          <w:rFonts w:hint="eastAsia"/>
        </w:rPr>
        <w:t>按钮，选择</w:t>
      </w:r>
      <w:r>
        <w:rPr>
          <w:rFonts w:hint="eastAsia"/>
        </w:rPr>
        <w:t>Without Rotating</w:t>
      </w:r>
      <w:r>
        <w:rPr>
          <w:rFonts w:hint="eastAsia"/>
        </w:rPr>
        <w:t>，然后点击</w:t>
      </w:r>
      <w:r>
        <w:rPr>
          <w:rFonts w:hint="eastAsia"/>
        </w:rPr>
        <w:t>ok</w:t>
      </w:r>
      <w:r>
        <w:rPr>
          <w:rFonts w:hint="eastAsia"/>
        </w:rPr>
        <w:t>关闭。</w:t>
      </w:r>
    </w:p>
    <w:p w:rsidR="00C95671" w:rsidRDefault="008C5DA1" w:rsidP="0077447A">
      <w:r>
        <w:rPr>
          <w:rFonts w:hint="eastAsia"/>
          <w:noProof/>
          <w:lang w:eastAsia="zh-CN"/>
        </w:rPr>
        <w:drawing>
          <wp:inline distT="0" distB="0" distL="0" distR="0">
            <wp:extent cx="5267325" cy="34861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77447A">
      <w:pPr>
        <w:pStyle w:val="me"/>
        <w:widowControl w:val="0"/>
        <w:numPr>
          <w:ilvl w:val="0"/>
          <w:numId w:val="37"/>
        </w:numPr>
        <w:tabs>
          <w:tab w:val="left" w:pos="0"/>
        </w:tabs>
        <w:suppressAutoHyphens/>
        <w:ind w:firstLineChars="0"/>
      </w:pPr>
      <w:r>
        <w:rPr>
          <w:rFonts w:hint="eastAsia"/>
        </w:rPr>
        <w:t>设置</w:t>
      </w:r>
      <w:r>
        <w:rPr>
          <w:rFonts w:hint="eastAsia"/>
        </w:rPr>
        <w:t>film control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lastRenderedPageBreak/>
        <w:t>以四层板为例包括</w:t>
      </w:r>
      <w:r>
        <w:rPr>
          <w:rFonts w:hint="eastAsia"/>
        </w:rPr>
        <w:t>bottom, top, l1, l2, drill, paste_top/bom, silk_top/bom, soldmask_top/bom</w:t>
      </w:r>
      <w:r>
        <w:rPr>
          <w:rFonts w:hint="eastAsia"/>
        </w:rPr>
        <w:t>共</w:t>
      </w:r>
      <w:r>
        <w:rPr>
          <w:rFonts w:hint="eastAsia"/>
        </w:rPr>
        <w:t>11</w:t>
      </w:r>
      <w:r>
        <w:rPr>
          <w:rFonts w:hint="eastAsia"/>
        </w:rPr>
        <w:t>层（如果是六层板，再加</w:t>
      </w:r>
      <w:r>
        <w:rPr>
          <w:rFonts w:hint="eastAsia"/>
        </w:rPr>
        <w:t>l3, l4</w:t>
      </w:r>
      <w:r>
        <w:rPr>
          <w:rFonts w:hint="eastAsia"/>
        </w:rPr>
        <w:t>层即可）。右边每个层都设置为一样。</w:t>
      </w:r>
    </w:p>
    <w:p w:rsidR="00C95671" w:rsidRDefault="008C5DA1" w:rsidP="0084250A">
      <w:r>
        <w:rPr>
          <w:rFonts w:hint="eastAsia"/>
          <w:noProof/>
          <w:lang w:eastAsia="zh-CN"/>
        </w:rPr>
        <w:drawing>
          <wp:inline distT="0" distB="0" distL="0" distR="0">
            <wp:extent cx="4772025" cy="52292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2292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9C" w:rsidRPr="00634D9C" w:rsidRDefault="00634D9C" w:rsidP="0084250A">
      <w:pPr>
        <w:rPr>
          <w:color w:val="FF0000"/>
          <w:lang w:eastAsia="zh-CN"/>
        </w:rPr>
      </w:pPr>
      <w:r w:rsidRPr="00634D9C">
        <w:rPr>
          <w:rFonts w:hint="cs"/>
          <w:color w:val="FF0000"/>
        </w:rPr>
        <w:t>Shape bounding box</w:t>
      </w:r>
      <w:r w:rsidRPr="00634D9C">
        <w:rPr>
          <w:rFonts w:hint="eastAsia"/>
          <w:color w:val="FF0000"/>
          <w:lang w:eastAsia="zh-CN"/>
        </w:rPr>
        <w:t>应</w:t>
      </w:r>
      <w:r w:rsidRPr="00634D9C">
        <w:rPr>
          <w:color w:val="FF0000"/>
          <w:lang w:eastAsia="zh-CN"/>
        </w:rPr>
        <w:t>设置为</w:t>
      </w:r>
      <w:r w:rsidRPr="00634D9C">
        <w:rPr>
          <w:rFonts w:hint="eastAsia"/>
          <w:color w:val="FF0000"/>
          <w:lang w:eastAsia="zh-CN"/>
        </w:rPr>
        <w:t>100</w:t>
      </w:r>
      <w:r w:rsidRPr="00634D9C">
        <w:rPr>
          <w:color w:val="FF0000"/>
          <w:lang w:eastAsia="zh-CN"/>
        </w:rPr>
        <w:t>mil</w:t>
      </w:r>
      <w:r>
        <w:rPr>
          <w:rFonts w:hint="eastAsia"/>
          <w:color w:val="FF0000"/>
          <w:lang w:eastAsia="zh-CN"/>
        </w:rPr>
        <w:t>。</w:t>
      </w:r>
      <w:r w:rsidRPr="00634D9C">
        <w:rPr>
          <w:rFonts w:ascii="宋体" w:hAnsi="宋体" w:cs="宋体"/>
          <w:color w:val="FF0000"/>
          <w:kern w:val="0"/>
          <w:sz w:val="17"/>
          <w:szCs w:val="17"/>
        </w:rPr>
        <w:t>将内层走线层和平面层，选中Suppress unconnected pads</w:t>
      </w:r>
      <w:r w:rsidRPr="00634D9C">
        <w:rPr>
          <w:rFonts w:ascii="宋体" w:hAnsi="宋体" w:cs="宋体" w:hint="eastAsia"/>
          <w:color w:val="FF0000"/>
          <w:kern w:val="0"/>
          <w:sz w:val="17"/>
          <w:szCs w:val="17"/>
          <w:lang w:eastAsia="zh-CN"/>
        </w:rPr>
        <w:t>。</w:t>
      </w:r>
    </w:p>
    <w:p w:rsidR="00C95671" w:rsidRDefault="008C5DA1" w:rsidP="0084250A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286125" cy="59626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9626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8C5DA1" w:rsidP="0084250A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657600" cy="60293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2932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每一个</w:t>
      </w:r>
      <w:r w:rsidR="0077447A">
        <w:rPr>
          <w:rFonts w:hint="eastAsia"/>
        </w:rPr>
        <w:t>右边</w:t>
      </w:r>
      <w:r w:rsidR="0077447A">
        <w:t>的</w:t>
      </w:r>
      <w:r>
        <w:rPr>
          <w:rFonts w:hint="eastAsia"/>
        </w:rPr>
        <w:t>Film</w:t>
      </w:r>
      <w:r w:rsidR="0077447A">
        <w:rPr>
          <w:rFonts w:hint="eastAsia"/>
        </w:rPr>
        <w:t xml:space="preserve"> </w:t>
      </w:r>
      <w:r>
        <w:rPr>
          <w:rFonts w:hint="eastAsia"/>
        </w:rPr>
        <w:t>Option</w:t>
      </w:r>
      <w:r>
        <w:rPr>
          <w:rFonts w:hint="eastAsia"/>
        </w:rPr>
        <w:t>都设置为</w:t>
      </w:r>
      <w:r>
        <w:rPr>
          <w:rFonts w:hint="eastAsia"/>
        </w:rPr>
        <w:t>Undefined Line Width:6</w:t>
      </w:r>
      <w:r>
        <w:rPr>
          <w:rFonts w:hint="eastAsia"/>
        </w:rPr>
        <w:t>，</w:t>
      </w:r>
      <w:r>
        <w:rPr>
          <w:rFonts w:hint="eastAsia"/>
        </w:rPr>
        <w:t>Shape Bounding box</w:t>
      </w:r>
      <w:r>
        <w:rPr>
          <w:rFonts w:hint="eastAsia"/>
        </w:rPr>
        <w:t>：</w:t>
      </w:r>
      <w:r w:rsidR="00634D9C">
        <w:rPr>
          <w:rFonts w:hint="eastAsia"/>
        </w:rPr>
        <w:t>100</w:t>
      </w:r>
      <w:r w:rsidR="00A82AF2">
        <w:rPr>
          <w:rFonts w:hint="eastAsia"/>
        </w:rPr>
        <w:t>，</w:t>
      </w:r>
      <w:r w:rsidR="00A82AF2">
        <w:t>设置为正片</w:t>
      </w:r>
      <w:r>
        <w:rPr>
          <w:rFonts w:hint="eastAsia"/>
        </w:rPr>
        <w:t>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848225" cy="5124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1244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31"/>
        </w:numPr>
        <w:tabs>
          <w:tab w:val="left" w:pos="0"/>
          <w:tab w:val="left" w:pos="283"/>
        </w:tabs>
        <w:suppressAutoHyphens/>
        <w:ind w:firstLineChars="0"/>
      </w:pPr>
      <w:r>
        <w:rPr>
          <w:rFonts w:hint="eastAsia"/>
        </w:rPr>
        <w:t>各</w:t>
      </w:r>
      <w:r>
        <w:rPr>
          <w:rFonts w:hint="eastAsia"/>
        </w:rPr>
        <w:t>Film</w:t>
      </w:r>
      <w:r>
        <w:rPr>
          <w:rFonts w:hint="eastAsia"/>
        </w:rPr>
        <w:t>的设置表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各层的设置表</w:t>
      </w:r>
    </w:p>
    <w:tbl>
      <w:tblPr>
        <w:tblW w:w="0" w:type="auto"/>
        <w:tblInd w:w="-6" w:type="dxa"/>
        <w:tblLayout w:type="fixed"/>
        <w:tblLook w:val="0000" w:firstRow="0" w:lastRow="0" w:firstColumn="0" w:lastColumn="0" w:noHBand="0" w:noVBand="0"/>
      </w:tblPr>
      <w:tblGrid>
        <w:gridCol w:w="2728"/>
        <w:gridCol w:w="4327"/>
        <w:gridCol w:w="1478"/>
      </w:tblGrid>
      <w:tr w:rsidR="00C95671" w:rsidTr="0041104C">
        <w:tc>
          <w:tcPr>
            <w:tcW w:w="27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层分类</w:t>
            </w:r>
          </w:p>
        </w:tc>
        <w:tc>
          <w:tcPr>
            <w:tcW w:w="43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包含的文件</w:t>
            </w:r>
          </w:p>
        </w:tc>
        <w:tc>
          <w:tcPr>
            <w:tcW w:w="147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备注</w:t>
            </w:r>
          </w:p>
        </w:tc>
      </w:tr>
      <w:tr w:rsidR="00C95671" w:rsidTr="0041104C">
        <w:tc>
          <w:tcPr>
            <w:tcW w:w="2728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BOTTOM/TOP/L1/L2</w:t>
            </w:r>
            <w:r>
              <w:rPr>
                <w:rFonts w:hint="eastAsia"/>
              </w:rPr>
              <w:t>等信号层</w:t>
            </w:r>
          </w:p>
        </w:tc>
        <w:tc>
          <w:tcPr>
            <w:tcW w:w="4327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GEOMETRY/OUTLINE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ETCH/BOTTOM(TOP,L1,L2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PIN/ BOTTOM(TOP,L1,L2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VIA CLASS/ BOTTOM(TOP,L1,L2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)</w:t>
            </w:r>
          </w:p>
        </w:tc>
        <w:tc>
          <w:tcPr>
            <w:tcW w:w="147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</w:p>
        </w:tc>
      </w:tr>
      <w:tr w:rsidR="00C95671" w:rsidTr="0041104C">
        <w:tc>
          <w:tcPr>
            <w:tcW w:w="2728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DRILL</w:t>
            </w:r>
          </w:p>
        </w:tc>
        <w:tc>
          <w:tcPr>
            <w:tcW w:w="4327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GEOMETRY/OUTLINE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GEOMETRY/DIMENSION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MANUFACTURING/NCLEGEND-1-4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MANUFACTURING/NCDRILL_LEGEND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lastRenderedPageBreak/>
              <w:t>MANUFACTURING/NCDRILL_FIGURE</w:t>
            </w:r>
          </w:p>
        </w:tc>
        <w:tc>
          <w:tcPr>
            <w:tcW w:w="147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</w:p>
        </w:tc>
      </w:tr>
      <w:tr w:rsidR="00C95671" w:rsidTr="0041104C">
        <w:tc>
          <w:tcPr>
            <w:tcW w:w="2728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lastRenderedPageBreak/>
              <w:t>P</w:t>
            </w:r>
            <w:r>
              <w:rPr>
                <w:rFonts w:hint="eastAsia"/>
              </w:rPr>
              <w:t>astemask_bottom(_top)</w:t>
            </w:r>
          </w:p>
        </w:tc>
        <w:tc>
          <w:tcPr>
            <w:tcW w:w="4327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GEOMETRY/OUTLINE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PIN/PASTEMASK_BOTTOM(_TOP)</w:t>
            </w:r>
          </w:p>
        </w:tc>
        <w:tc>
          <w:tcPr>
            <w:tcW w:w="147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</w:p>
        </w:tc>
      </w:tr>
      <w:tr w:rsidR="00C95671" w:rsidTr="0041104C">
        <w:tc>
          <w:tcPr>
            <w:tcW w:w="2728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t>S</w:t>
            </w:r>
            <w:r>
              <w:rPr>
                <w:rFonts w:hint="eastAsia"/>
              </w:rPr>
              <w:t>ilkscreen_bottom(_top)</w:t>
            </w:r>
          </w:p>
        </w:tc>
        <w:tc>
          <w:tcPr>
            <w:tcW w:w="4327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GEOMETRY/OUTLINE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GEOMETRY/SILKSCREEN_BOTTOM(_TOP)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REF_DES/SILDSCREEN_BOTTOM(_TOP)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PACKAGE GEOMETRY/SILKSCREEN_BOTTOM(_TOP)</w:t>
            </w:r>
          </w:p>
        </w:tc>
        <w:tc>
          <w:tcPr>
            <w:tcW w:w="147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</w:p>
        </w:tc>
      </w:tr>
      <w:tr w:rsidR="00C95671" w:rsidTr="0041104C">
        <w:tc>
          <w:tcPr>
            <w:tcW w:w="2728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t>S</w:t>
            </w:r>
            <w:r>
              <w:rPr>
                <w:rFonts w:hint="eastAsia"/>
              </w:rPr>
              <w:t>oldmask_bottom(_top)</w:t>
            </w:r>
          </w:p>
        </w:tc>
        <w:tc>
          <w:tcPr>
            <w:tcW w:w="4327" w:type="dxa"/>
            <w:tcBorders>
              <w:left w:val="single" w:sz="1" w:space="0" w:color="000000"/>
              <w:bottom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GEOMETRY/OUTLINE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BOARD GEOMETRY/SOLDMASK_BOTTOM(_TOP)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PACKAGE GEOMETRY/SOLDMASK_BOTTOM(_TOP)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VIA CLASS/SOLDMASK_BOTTOM(_TOP)</w:t>
            </w:r>
          </w:p>
          <w:p w:rsidR="00C95671" w:rsidRDefault="00C95671" w:rsidP="00C95671">
            <w:pPr>
              <w:pStyle w:val="me"/>
              <w:ind w:firstLine="420"/>
            </w:pPr>
            <w:r>
              <w:rPr>
                <w:rFonts w:hint="eastAsia"/>
              </w:rPr>
              <w:t>PIN/SOLDMASK_BOTTOM(_TOP)</w:t>
            </w:r>
          </w:p>
        </w:tc>
        <w:tc>
          <w:tcPr>
            <w:tcW w:w="147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C95671" w:rsidRDefault="00C95671" w:rsidP="00C95671">
            <w:pPr>
              <w:pStyle w:val="me"/>
              <w:ind w:firstLine="420"/>
            </w:pPr>
          </w:p>
        </w:tc>
      </w:tr>
    </w:tbl>
    <w:p w:rsidR="00C95671" w:rsidRDefault="00C95671" w:rsidP="00C95671">
      <w:pPr>
        <w:pStyle w:val="me"/>
        <w:ind w:firstLine="420"/>
      </w:pPr>
      <w:r>
        <w:rPr>
          <w:rFonts w:hint="eastAsia"/>
        </w:rPr>
        <w:t>一共是板子层数加</w:t>
      </w:r>
      <w:r>
        <w:rPr>
          <w:rFonts w:hint="eastAsia"/>
        </w:rPr>
        <w:t>7</w:t>
      </w:r>
      <w:r>
        <w:rPr>
          <w:rFonts w:hint="eastAsia"/>
        </w:rPr>
        <w:t>，例如四层板共有</w:t>
      </w:r>
      <w:r>
        <w:rPr>
          <w:rFonts w:hint="eastAsia"/>
        </w:rPr>
        <w:t>4+7=11</w:t>
      </w:r>
      <w:r>
        <w:rPr>
          <w:rFonts w:hint="eastAsia"/>
        </w:rPr>
        <w:t>个</w:t>
      </w:r>
      <w:r>
        <w:rPr>
          <w:rFonts w:hint="eastAsia"/>
        </w:rPr>
        <w:t>art</w:t>
      </w:r>
      <w:r>
        <w:rPr>
          <w:rFonts w:hint="eastAsia"/>
        </w:rPr>
        <w:t>文件。</w:t>
      </w:r>
    </w:p>
    <w:p w:rsidR="00634D9C" w:rsidRDefault="00634D9C" w:rsidP="00C95671">
      <w:pPr>
        <w:pStyle w:val="me"/>
        <w:ind w:firstLine="420"/>
      </w:pPr>
      <w:r>
        <w:rPr>
          <w:rFonts w:hint="eastAsia"/>
        </w:rPr>
        <w:t>同时</w:t>
      </w:r>
      <w:r>
        <w:t>再添加</w:t>
      </w:r>
      <w:r w:rsidR="00BF767B" w:rsidRPr="00BF767B">
        <w:rPr>
          <w:rFonts w:hint="eastAsia"/>
          <w:color w:val="FF0000"/>
        </w:rPr>
        <w:t>底层装配（</w:t>
      </w:r>
      <w:r w:rsidR="00BF767B" w:rsidRPr="00BF767B">
        <w:rPr>
          <w:rFonts w:hint="eastAsia"/>
          <w:color w:val="FF0000"/>
        </w:rPr>
        <w:t>adb</w:t>
      </w:r>
      <w:r w:rsidR="00BF767B" w:rsidRPr="00BF767B">
        <w:rPr>
          <w:rFonts w:hint="eastAsia"/>
        </w:rPr>
        <w:t>）</w:t>
      </w:r>
      <w:r w:rsidR="00BF767B">
        <w:rPr>
          <w:rFonts w:hint="eastAsia"/>
        </w:rPr>
        <w:t>和</w:t>
      </w:r>
      <w:r w:rsidR="00BF767B" w:rsidRPr="00BF767B">
        <w:rPr>
          <w:rFonts w:hint="eastAsia"/>
          <w:color w:val="FF0000"/>
        </w:rPr>
        <w:t>顶层阻焊（</w:t>
      </w:r>
      <w:r w:rsidR="00BF767B" w:rsidRPr="00BF767B">
        <w:rPr>
          <w:rFonts w:hint="eastAsia"/>
          <w:color w:val="FF0000"/>
        </w:rPr>
        <w:t>adt</w:t>
      </w:r>
      <w:r w:rsidR="00BF767B" w:rsidRPr="00BF767B">
        <w:rPr>
          <w:rFonts w:hint="eastAsia"/>
          <w:color w:val="FF0000"/>
        </w:rPr>
        <w:t>）</w:t>
      </w:r>
      <w:r w:rsidR="00BF767B">
        <w:rPr>
          <w:rFonts w:hint="eastAsia"/>
        </w:rPr>
        <w:t>层</w:t>
      </w:r>
      <w:r w:rsidR="00BF767B">
        <w:t>。</w:t>
      </w:r>
      <w:r w:rsidR="00BF767B">
        <w:rPr>
          <w:rFonts w:hint="eastAsia"/>
        </w:rPr>
        <w:t>如下</w:t>
      </w:r>
      <w:r w:rsidR="00BF767B">
        <w:t>：</w:t>
      </w:r>
    </w:p>
    <w:p w:rsidR="00BF767B" w:rsidRDefault="00BF767B" w:rsidP="00C95671">
      <w:pPr>
        <w:pStyle w:val="me"/>
        <w:ind w:firstLine="340"/>
      </w:pPr>
      <w:r>
        <w:rPr>
          <w:rFonts w:ascii="宋体" w:hAnsi="宋体" w:cs="宋体"/>
          <w:noProof/>
          <w:kern w:val="0"/>
          <w:sz w:val="17"/>
          <w:szCs w:val="17"/>
        </w:rPr>
        <w:lastRenderedPageBreak/>
        <w:drawing>
          <wp:inline distT="0" distB="0" distL="0" distR="0" wp14:anchorId="529558C6" wp14:editId="467B8AF5">
            <wp:extent cx="3246120" cy="7246620"/>
            <wp:effectExtent l="19050" t="0" r="0" b="0"/>
            <wp:docPr id="90" name="aimg_1494" descr="图1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94" descr="图1.6.1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724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67B" w:rsidRDefault="00BF767B" w:rsidP="00C95671">
      <w:pPr>
        <w:pStyle w:val="me"/>
        <w:ind w:firstLine="340"/>
      </w:pPr>
      <w:r>
        <w:rPr>
          <w:rFonts w:ascii="宋体" w:hAnsi="宋体" w:cs="宋体"/>
          <w:noProof/>
          <w:kern w:val="0"/>
          <w:sz w:val="17"/>
          <w:szCs w:val="17"/>
        </w:rPr>
        <w:lastRenderedPageBreak/>
        <w:drawing>
          <wp:inline distT="0" distB="0" distL="0" distR="0" wp14:anchorId="5AAEBC22" wp14:editId="7C745078">
            <wp:extent cx="3223260" cy="3665220"/>
            <wp:effectExtent l="19050" t="0" r="0" b="0"/>
            <wp:docPr id="93" name="aimg_1495" descr="图1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95" descr="图1.6.2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29"/>
        </w:numPr>
        <w:tabs>
          <w:tab w:val="left" w:pos="0"/>
          <w:tab w:val="left" w:pos="283"/>
        </w:tabs>
        <w:suppressAutoHyphens/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Artwork</w:t>
      </w:r>
      <w:r>
        <w:rPr>
          <w:rFonts w:hint="eastAsia"/>
        </w:rPr>
        <w:t>中添加所需要的层</w:t>
      </w:r>
    </w:p>
    <w:p w:rsidR="00C95671" w:rsidRDefault="00C95671" w:rsidP="00C95671">
      <w:pPr>
        <w:pStyle w:val="me"/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在 ALLEGRO 中,选取 MANUFACTURE-Aartwork 菜单，选择Film Control选项卡，将光标移到展开窗口右边的”+”号,按右键</w:t>
      </w:r>
    </w:p>
    <w:p w:rsidR="00C95671" w:rsidRDefault="008C5DA1" w:rsidP="00C95671">
      <w:pPr>
        <w:pStyle w:val="me"/>
        <w:ind w:firstLine="48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4867275" cy="52006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20065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选 ADD命令，输入新的Film 名。（为了避免删除很多Film下的选项可以先拷贝一个Film，然后再Add）</w:t>
      </w:r>
    </w:p>
    <w:p w:rsidR="00C95671" w:rsidRDefault="008C5DA1" w:rsidP="00C95671">
      <w:pPr>
        <w:pStyle w:val="me"/>
        <w:ind w:firstLine="48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4838700" cy="36957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957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然后还需要在各个Film下添加或删除不同的层。展开+号，点击右键，选择Add，然后再弹出的对话框中选择需要添加的层。点击右键，选择Cut删除当前选中的层。</w:t>
      </w:r>
    </w:p>
    <w:p w:rsidR="00C95671" w:rsidRDefault="008C5DA1" w:rsidP="00C95671">
      <w:pPr>
        <w:pStyle w:val="me"/>
        <w:ind w:firstLine="48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4819650" cy="39147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147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32"/>
        </w:numPr>
        <w:tabs>
          <w:tab w:val="left" w:pos="0"/>
          <w:tab w:val="left" w:pos="283"/>
        </w:tabs>
        <w:suppressAutoHyphens/>
        <w:ind w:firstLineChars="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database检查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在</w:t>
      </w:r>
      <w:r>
        <w:rPr>
          <w:rFonts w:hint="eastAsia"/>
        </w:rPr>
        <w:t>create artworks</w:t>
      </w:r>
      <w:r>
        <w:rPr>
          <w:rFonts w:hint="eastAsia"/>
        </w:rPr>
        <w:t>之前，最好做一下</w:t>
      </w:r>
      <w:r>
        <w:rPr>
          <w:rFonts w:hint="eastAsia"/>
        </w:rPr>
        <w:t>database check</w:t>
      </w:r>
      <w:r>
        <w:rPr>
          <w:rFonts w:hint="eastAsia"/>
        </w:rPr>
        <w:t>，点击</w:t>
      </w:r>
      <w:r>
        <w:rPr>
          <w:rFonts w:hint="eastAsia"/>
        </w:rPr>
        <w:t>tool</w:t>
      </w:r>
      <w:r w:rsidR="00D60E68">
        <w:t xml:space="preserve"> </w:t>
      </w:r>
      <w:r>
        <w:rPr>
          <w:rFonts w:hint="eastAsia"/>
        </w:rPr>
        <w:t>-</w:t>
      </w:r>
      <w:r w:rsidR="00D60E68">
        <w:t xml:space="preserve"> </w:t>
      </w:r>
      <w:r>
        <w:rPr>
          <w:rFonts w:hint="eastAsia"/>
        </w:rPr>
        <w:t>Database Checking</w:t>
      </w:r>
      <w:r>
        <w:rPr>
          <w:rFonts w:hint="eastAsia"/>
        </w:rPr>
        <w:t>，</w:t>
      </w:r>
    </w:p>
    <w:p w:rsidR="00C95671" w:rsidRDefault="008C5DA1" w:rsidP="00706286"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514725" cy="21717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717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95671" w:rsidP="00C95671">
      <w:pPr>
        <w:pStyle w:val="me"/>
        <w:widowControl w:val="0"/>
        <w:numPr>
          <w:ilvl w:val="0"/>
          <w:numId w:val="34"/>
        </w:numPr>
        <w:tabs>
          <w:tab w:val="left" w:pos="0"/>
          <w:tab w:val="left" w:pos="283"/>
        </w:tabs>
        <w:suppressAutoHyphens/>
        <w:ind w:firstLineChars="0"/>
      </w:pPr>
      <w:r>
        <w:rPr>
          <w:rFonts w:hint="eastAsia"/>
        </w:rPr>
        <w:t>生成</w:t>
      </w:r>
      <w:r>
        <w:rPr>
          <w:rFonts w:hint="eastAsia"/>
        </w:rPr>
        <w:t>Artwork</w:t>
      </w:r>
      <w:r>
        <w:rPr>
          <w:rFonts w:hint="eastAsia"/>
        </w:rPr>
        <w:t>文件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最后选中所有的</w:t>
      </w:r>
      <w:r>
        <w:rPr>
          <w:rFonts w:hint="eastAsia"/>
        </w:rPr>
        <w:t>Film</w:t>
      </w:r>
      <w:r>
        <w:rPr>
          <w:rFonts w:hint="eastAsia"/>
        </w:rPr>
        <w:t>层，点击</w:t>
      </w:r>
      <w:r>
        <w:rPr>
          <w:rFonts w:hint="eastAsia"/>
        </w:rPr>
        <w:t>create artwork</w:t>
      </w:r>
      <w:r>
        <w:t>…</w:t>
      </w:r>
      <w:r>
        <w:rPr>
          <w:rFonts w:hint="eastAsia"/>
        </w:rPr>
        <w:t>按钮，生成</w:t>
      </w:r>
      <w:r>
        <w:rPr>
          <w:rFonts w:hint="eastAsia"/>
        </w:rPr>
        <w:t>Artwork</w:t>
      </w:r>
      <w:r>
        <w:rPr>
          <w:rFonts w:hint="eastAsia"/>
        </w:rPr>
        <w:t>文件。如果有错误，会弹出对话框提示哪个地方有错误；如果没有错误，则在命令行处会提示生成成功。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5276850" cy="55911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5911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5A52A3" w:rsidP="005A52A3">
      <w:pPr>
        <w:pStyle w:val="2"/>
      </w:pPr>
      <w:r>
        <w:rPr>
          <w:rFonts w:hint="eastAsia"/>
          <w:lang w:eastAsia="zh-CN"/>
        </w:rPr>
        <w:lastRenderedPageBreak/>
        <w:t>检查</w:t>
      </w:r>
      <w:r w:rsidR="00C95671">
        <w:rPr>
          <w:rFonts w:hint="eastAsia"/>
        </w:rPr>
        <w:t>gerber</w:t>
      </w:r>
      <w:r>
        <w:rPr>
          <w:rFonts w:hint="eastAsia"/>
          <w:lang w:eastAsia="zh-CN"/>
        </w:rPr>
        <w:t>文件</w:t>
      </w:r>
    </w:p>
    <w:p w:rsidR="00C95671" w:rsidRDefault="00C95671" w:rsidP="00C95671">
      <w:pPr>
        <w:pStyle w:val="me"/>
        <w:ind w:firstLine="420"/>
      </w:pPr>
      <w:r>
        <w:rPr>
          <w:rFonts w:hint="eastAsia"/>
        </w:rPr>
        <w:t>把生成的</w:t>
      </w:r>
      <w:r w:rsidR="0074426F">
        <w:rPr>
          <w:rFonts w:hint="eastAsia"/>
        </w:rPr>
        <w:t>所有</w:t>
      </w:r>
      <w:r w:rsidR="00E90CBE">
        <w:rPr>
          <w:rFonts w:hint="eastAsia"/>
        </w:rPr>
        <w:t>.</w:t>
      </w:r>
      <w:r>
        <w:rPr>
          <w:rFonts w:hint="eastAsia"/>
        </w:rPr>
        <w:t>art</w:t>
      </w:r>
      <w:r>
        <w:rPr>
          <w:rFonts w:hint="eastAsia"/>
        </w:rPr>
        <w:t>文件</w:t>
      </w:r>
      <w:r w:rsidR="00F53E29">
        <w:rPr>
          <w:rFonts w:hint="eastAsia"/>
        </w:rPr>
        <w:t>（在</w:t>
      </w:r>
      <w:r w:rsidR="00F53E29" w:rsidRPr="00F53E29">
        <w:t>worklib\</w:t>
      </w:r>
      <w:r w:rsidR="00396B82">
        <w:t>xxx</w:t>
      </w:r>
      <w:r w:rsidR="00F53E29" w:rsidRPr="00F53E29">
        <w:t>\physical</w:t>
      </w:r>
      <w:r w:rsidR="00F53E29">
        <w:rPr>
          <w:rFonts w:hint="eastAsia"/>
        </w:rPr>
        <w:t>目录</w:t>
      </w:r>
      <w:r w:rsidR="00F53E29">
        <w:t>下）</w:t>
      </w:r>
      <w:r>
        <w:rPr>
          <w:rFonts w:hint="eastAsia"/>
        </w:rPr>
        <w:t>拷贝到其它目录下，用</w:t>
      </w:r>
      <w:r>
        <w:rPr>
          <w:rFonts w:hint="eastAsia"/>
        </w:rPr>
        <w:t>cam350</w:t>
      </w:r>
      <w:r w:rsidR="009631C8">
        <w:rPr>
          <w:rFonts w:hint="eastAsia"/>
        </w:rPr>
        <w:t>软件</w:t>
      </w:r>
      <w:r>
        <w:rPr>
          <w:rFonts w:hint="eastAsia"/>
        </w:rPr>
        <w:t>查看是否正确（使用</w:t>
      </w:r>
      <w:r>
        <w:rPr>
          <w:rFonts w:hint="eastAsia"/>
        </w:rPr>
        <w:t>auto import</w:t>
      </w:r>
      <w:r>
        <w:rPr>
          <w:rFonts w:hint="eastAsia"/>
        </w:rPr>
        <w:t>）。需要发给生产厂家的文件包括</w:t>
      </w:r>
      <w:r>
        <w:rPr>
          <w:rFonts w:hint="eastAsia"/>
        </w:rPr>
        <w:t>art</w:t>
      </w:r>
      <w:r>
        <w:rPr>
          <w:rFonts w:hint="eastAsia"/>
        </w:rPr>
        <w:t>文件、</w:t>
      </w:r>
      <w:r>
        <w:rPr>
          <w:rFonts w:hint="eastAsia"/>
        </w:rPr>
        <w:t>drl</w:t>
      </w:r>
      <w:r>
        <w:rPr>
          <w:rFonts w:hint="eastAsia"/>
        </w:rPr>
        <w:t>文件、</w:t>
      </w:r>
      <w:r>
        <w:rPr>
          <w:rFonts w:hint="eastAsia"/>
        </w:rPr>
        <w:t>drill</w:t>
      </w:r>
      <w:r>
        <w:rPr>
          <w:rFonts w:hint="eastAsia"/>
        </w:rPr>
        <w:t>参数</w:t>
      </w:r>
      <w:r>
        <w:rPr>
          <w:rFonts w:hint="eastAsia"/>
        </w:rPr>
        <w:t>txt</w:t>
      </w:r>
      <w:r>
        <w:rPr>
          <w:rFonts w:hint="eastAsia"/>
        </w:rPr>
        <w:t>文件，如下，</w:t>
      </w:r>
    </w:p>
    <w:p w:rsidR="00C95671" w:rsidRDefault="008C5DA1" w:rsidP="00C95671">
      <w:pPr>
        <w:pStyle w:val="me"/>
        <w:ind w:firstLine="420"/>
      </w:pPr>
      <w:r>
        <w:rPr>
          <w:rFonts w:hint="eastAsia"/>
          <w:noProof/>
        </w:rPr>
        <w:drawing>
          <wp:inline distT="0" distB="0" distL="0" distR="0">
            <wp:extent cx="5276850" cy="36099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71" w:rsidRDefault="00CB1353" w:rsidP="00C95671">
      <w:pPr>
        <w:pStyle w:val="me"/>
        <w:ind w:firstLine="420"/>
      </w:pPr>
      <w:r>
        <w:rPr>
          <w:rFonts w:hint="eastAsia"/>
        </w:rPr>
        <w:t>注：</w:t>
      </w:r>
      <w:r w:rsidR="00C95671">
        <w:rPr>
          <w:rFonts w:hint="eastAsia"/>
        </w:rPr>
        <w:t>log</w:t>
      </w:r>
      <w:r w:rsidR="001944C3">
        <w:rPr>
          <w:rFonts w:hint="eastAsia"/>
        </w:rPr>
        <w:t>文件删掉，不需要发给生产厂家</w:t>
      </w:r>
      <w:r>
        <w:rPr>
          <w:rFonts w:hint="eastAsia"/>
        </w:rPr>
        <w:t>。</w:t>
      </w:r>
    </w:p>
    <w:p w:rsidR="00E078EE" w:rsidRDefault="00E078EE" w:rsidP="00C95671">
      <w:pPr>
        <w:pStyle w:val="me"/>
        <w:ind w:firstLine="420"/>
      </w:pPr>
      <w:r>
        <w:rPr>
          <w:rFonts w:hint="eastAsia"/>
        </w:rPr>
        <w:t>使用</w:t>
      </w:r>
      <w:r>
        <w:rPr>
          <w:rFonts w:hint="eastAsia"/>
        </w:rPr>
        <w:t>cam350</w:t>
      </w:r>
      <w:r>
        <w:rPr>
          <w:rFonts w:hint="eastAsia"/>
        </w:rPr>
        <w:t>软件</w:t>
      </w:r>
      <w:r w:rsidR="00CB001E">
        <w:rPr>
          <w:rFonts w:hint="eastAsia"/>
        </w:rPr>
        <w:t>可以</w:t>
      </w:r>
      <w:r>
        <w:rPr>
          <w:rFonts w:hint="eastAsia"/>
        </w:rPr>
        <w:t>检查</w:t>
      </w:r>
      <w:r>
        <w:rPr>
          <w:rFonts w:hint="eastAsia"/>
        </w:rPr>
        <w:t>gerber</w:t>
      </w:r>
      <w:r>
        <w:rPr>
          <w:rFonts w:hint="eastAsia"/>
        </w:rPr>
        <w:t>文件</w:t>
      </w:r>
      <w:r w:rsidR="00CB001E">
        <w:rPr>
          <w:rFonts w:hint="eastAsia"/>
        </w:rPr>
        <w:t>是否正确，选择</w:t>
      </w:r>
      <w:r w:rsidR="00CB001E">
        <w:rPr>
          <w:rFonts w:hint="eastAsia"/>
        </w:rPr>
        <w:t xml:space="preserve">File </w:t>
      </w:r>
      <w:r w:rsidR="00CB001E">
        <w:t>–</w:t>
      </w:r>
      <w:r w:rsidR="00CB001E">
        <w:rPr>
          <w:rFonts w:hint="eastAsia"/>
        </w:rPr>
        <w:t xml:space="preserve"> Import </w:t>
      </w:r>
      <w:r w:rsidR="00CB001E">
        <w:t>–</w:t>
      </w:r>
      <w:r w:rsidR="00CB001E">
        <w:rPr>
          <w:rFonts w:hint="eastAsia"/>
        </w:rPr>
        <w:t xml:space="preserve"> AutoImport</w:t>
      </w:r>
      <w:r w:rsidR="00CB001E">
        <w:t>…</w:t>
      </w:r>
      <w:r w:rsidR="00CB001E">
        <w:rPr>
          <w:rFonts w:hint="eastAsia"/>
        </w:rPr>
        <w:t>，选择拷贝出来的</w:t>
      </w:r>
      <w:r w:rsidR="00CB001E">
        <w:rPr>
          <w:rFonts w:hint="eastAsia"/>
        </w:rPr>
        <w:t>gerber</w:t>
      </w:r>
      <w:r w:rsidR="00CB001E">
        <w:rPr>
          <w:rFonts w:hint="eastAsia"/>
        </w:rPr>
        <w:t>文件目录，选择英制单位</w:t>
      </w:r>
      <w:r w:rsidR="00046F20">
        <w:rPr>
          <w:rFonts w:hint="eastAsia"/>
        </w:rPr>
        <w:t>，其它使用默认设置</w:t>
      </w:r>
      <w:r w:rsidR="00CB001E">
        <w:rPr>
          <w:rFonts w:hint="eastAsia"/>
        </w:rPr>
        <w:t>。</w:t>
      </w:r>
      <w:r w:rsidR="00F251D7">
        <w:rPr>
          <w:rFonts w:hint="eastAsia"/>
        </w:rPr>
        <w:t>点击</w:t>
      </w:r>
      <w:r w:rsidR="00F251D7">
        <w:rPr>
          <w:rFonts w:hint="eastAsia"/>
        </w:rPr>
        <w:t>Finish</w:t>
      </w:r>
      <w:r w:rsidR="00F251D7">
        <w:rPr>
          <w:rFonts w:hint="eastAsia"/>
        </w:rPr>
        <w:t>完成。</w:t>
      </w:r>
    </w:p>
    <w:p w:rsidR="00CB001E" w:rsidRDefault="008C5DA1" w:rsidP="00CB001E">
      <w:pPr>
        <w:rPr>
          <w:noProof/>
          <w:lang w:eastAsia="zh-CN"/>
        </w:rPr>
      </w:pPr>
      <w:r w:rsidRPr="00152569">
        <w:rPr>
          <w:noProof/>
          <w:lang w:eastAsia="zh-CN"/>
        </w:rPr>
        <w:drawing>
          <wp:inline distT="0" distB="0" distL="0" distR="0">
            <wp:extent cx="2790825" cy="2657475"/>
            <wp:effectExtent l="0" t="0" r="9525" b="9525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1E" w:rsidRDefault="008C5DA1" w:rsidP="00CB001E">
      <w:r w:rsidRPr="00152569">
        <w:rPr>
          <w:noProof/>
          <w:lang w:eastAsia="zh-CN"/>
        </w:rPr>
        <w:lastRenderedPageBreak/>
        <w:drawing>
          <wp:inline distT="0" distB="0" distL="0" distR="0">
            <wp:extent cx="3638550" cy="314325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1E" w:rsidRDefault="00CB001E" w:rsidP="00C95671">
      <w:pPr>
        <w:pStyle w:val="me"/>
        <w:ind w:firstLine="420"/>
      </w:pPr>
    </w:p>
    <w:p w:rsidR="00EF5374" w:rsidRDefault="005457AE" w:rsidP="005457AE">
      <w:pPr>
        <w:pStyle w:val="1"/>
        <w:rPr>
          <w:lang w:eastAsia="zh-CN"/>
        </w:rPr>
      </w:pPr>
      <w:r>
        <w:rPr>
          <w:rFonts w:hint="eastAsia"/>
        </w:rPr>
        <w:t>附录</w:t>
      </w:r>
    </w:p>
    <w:p w:rsidR="005457AE" w:rsidRDefault="005457AE" w:rsidP="005457AE">
      <w:pPr>
        <w:pStyle w:val="2"/>
      </w:pPr>
      <w:r>
        <w:rPr>
          <w:rFonts w:hint="eastAsia"/>
        </w:rPr>
        <w:t>布局实例</w:t>
      </w:r>
    </w:p>
    <w:p w:rsidR="00CE3D2A" w:rsidRDefault="00CE3D2A" w:rsidP="00CE3D2A">
      <w:pPr>
        <w:pStyle w:val="3"/>
      </w:pPr>
      <w:r>
        <w:rPr>
          <w:rFonts w:hint="eastAsia"/>
        </w:rPr>
        <w:t>电源芯片</w:t>
      </w:r>
    </w:p>
    <w:p w:rsidR="005457AE" w:rsidRDefault="003716B8" w:rsidP="005457AE">
      <w:pPr>
        <w:pStyle w:val="me"/>
        <w:ind w:firstLine="420"/>
      </w:pPr>
      <w:r>
        <w:rPr>
          <w:rFonts w:hint="eastAsia"/>
        </w:rPr>
        <w:t>LDO</w:t>
      </w:r>
      <w:r>
        <w:rPr>
          <w:rFonts w:hint="eastAsia"/>
        </w:rPr>
        <w:t>电源芯片</w:t>
      </w:r>
      <w:r>
        <w:rPr>
          <w:rFonts w:hint="eastAsia"/>
        </w:rPr>
        <w:t>TPS72115</w:t>
      </w:r>
      <w:r>
        <w:rPr>
          <w:rFonts w:hint="eastAsia"/>
        </w:rPr>
        <w:t>是</w:t>
      </w:r>
      <w:r>
        <w:rPr>
          <w:rFonts w:hint="eastAsia"/>
        </w:rPr>
        <w:t>3.3V</w:t>
      </w:r>
      <w:r>
        <w:rPr>
          <w:rFonts w:hint="eastAsia"/>
        </w:rPr>
        <w:t>转</w:t>
      </w:r>
      <w:r>
        <w:rPr>
          <w:rFonts w:hint="eastAsia"/>
        </w:rPr>
        <w:t>1.5V</w:t>
      </w:r>
      <w:r>
        <w:rPr>
          <w:rFonts w:hint="eastAsia"/>
        </w:rPr>
        <w:t>电源芯片。</w:t>
      </w:r>
      <w:r w:rsidR="00D778C7">
        <w:rPr>
          <w:rFonts w:hint="eastAsia"/>
        </w:rPr>
        <w:t>典型电路原理图如下：</w:t>
      </w:r>
    </w:p>
    <w:p w:rsidR="003716B8" w:rsidRPr="003716B8" w:rsidRDefault="003716B8" w:rsidP="003716B8">
      <w:r>
        <w:rPr>
          <w:rFonts w:hint="eastAsia"/>
          <w:noProof/>
          <w:lang w:eastAsia="zh-CN"/>
        </w:rPr>
        <w:drawing>
          <wp:inline distT="0" distB="0" distL="0" distR="0">
            <wp:extent cx="5273675" cy="2553544"/>
            <wp:effectExtent l="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B8" w:rsidRDefault="00D778C7" w:rsidP="005457AE">
      <w:pPr>
        <w:pStyle w:val="me"/>
        <w:ind w:firstLine="420"/>
      </w:pPr>
      <w:r>
        <w:rPr>
          <w:rFonts w:hint="eastAsia"/>
        </w:rPr>
        <w:t>在放置器件时，</w:t>
      </w:r>
      <w:r>
        <w:rPr>
          <w:rFonts w:hint="eastAsia"/>
        </w:rPr>
        <w:t>10uF</w:t>
      </w:r>
      <w:r>
        <w:rPr>
          <w:rFonts w:hint="eastAsia"/>
        </w:rPr>
        <w:t>的电容离器件</w:t>
      </w:r>
      <w:r>
        <w:rPr>
          <w:rFonts w:hint="eastAsia"/>
        </w:rPr>
        <w:t>U2</w:t>
      </w:r>
      <w:r>
        <w:rPr>
          <w:rFonts w:hint="eastAsia"/>
        </w:rPr>
        <w:t>要近一些，紧接着是放置</w:t>
      </w:r>
      <w:r>
        <w:rPr>
          <w:rFonts w:hint="eastAsia"/>
        </w:rPr>
        <w:t>0.1uF</w:t>
      </w:r>
      <w:r>
        <w:rPr>
          <w:rFonts w:hint="eastAsia"/>
        </w:rPr>
        <w:t>去耦电容</w:t>
      </w:r>
    </w:p>
    <w:p w:rsidR="005457AE" w:rsidRDefault="00D778C7" w:rsidP="00D778C7">
      <w:r w:rsidRPr="00D778C7">
        <w:rPr>
          <w:noProof/>
          <w:lang w:eastAsia="zh-CN"/>
        </w:rPr>
        <w:lastRenderedPageBreak/>
        <w:drawing>
          <wp:inline distT="0" distB="0" distL="0" distR="0" wp14:anchorId="519FC31E" wp14:editId="2AE18DC7">
            <wp:extent cx="5273675" cy="2023407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C7" w:rsidRDefault="009D1159" w:rsidP="005457AE">
      <w:pPr>
        <w:pStyle w:val="me"/>
        <w:ind w:firstLine="420"/>
      </w:pPr>
      <w:r>
        <w:rPr>
          <w:rFonts w:hint="eastAsia"/>
        </w:rPr>
        <w:t>LM25574</w:t>
      </w:r>
      <w:r>
        <w:t>是一</w:t>
      </w:r>
      <w:r>
        <w:rPr>
          <w:rFonts w:hint="eastAsia"/>
        </w:rPr>
        <w:t>个</w:t>
      </w:r>
      <w:r>
        <w:t>电源芯片</w:t>
      </w:r>
      <w:r>
        <w:rPr>
          <w:rFonts w:hint="eastAsia"/>
        </w:rPr>
        <w:t>24</w:t>
      </w:r>
      <w:r>
        <w:t>V</w:t>
      </w:r>
      <w:r>
        <w:rPr>
          <w:rFonts w:hint="eastAsia"/>
        </w:rPr>
        <w:t>转</w:t>
      </w:r>
      <w:r>
        <w:rPr>
          <w:rFonts w:hint="eastAsia"/>
        </w:rPr>
        <w:t>3.3</w:t>
      </w:r>
      <w:r>
        <w:t>V</w:t>
      </w:r>
      <w:r>
        <w:t>，</w:t>
      </w:r>
      <w:r w:rsidR="00086872">
        <w:rPr>
          <w:rFonts w:hint="eastAsia"/>
        </w:rPr>
        <w:t>其</w:t>
      </w:r>
      <w:r w:rsidR="00086872">
        <w:t>典型电路如下，</w:t>
      </w:r>
    </w:p>
    <w:p w:rsidR="009D1159" w:rsidRDefault="009D1159" w:rsidP="009D1159">
      <w:r>
        <w:rPr>
          <w:noProof/>
          <w:lang w:eastAsia="zh-CN"/>
        </w:rPr>
        <w:drawing>
          <wp:inline distT="0" distB="0" distL="0" distR="0" wp14:anchorId="3A572550" wp14:editId="125F2C17">
            <wp:extent cx="5273675" cy="2272665"/>
            <wp:effectExtent l="0" t="0" r="317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72" w:rsidRDefault="00086872" w:rsidP="00086872">
      <w:pPr>
        <w:pStyle w:val="me"/>
        <w:ind w:firstLine="420"/>
      </w:pPr>
      <w:r>
        <w:rPr>
          <w:rFonts w:hint="eastAsia"/>
        </w:rPr>
        <w:t>在</w:t>
      </w:r>
      <w:r>
        <w:t>放置</w:t>
      </w:r>
      <w:r>
        <w:rPr>
          <w:rFonts w:hint="eastAsia"/>
        </w:rPr>
        <w:t>器件</w:t>
      </w:r>
      <w:r>
        <w:t>时，</w:t>
      </w:r>
      <w:r>
        <w:rPr>
          <w:rFonts w:hint="eastAsia"/>
        </w:rPr>
        <w:t>电容放置</w:t>
      </w:r>
      <w:r>
        <w:t>的离</w:t>
      </w:r>
      <w:r>
        <w:rPr>
          <w:rFonts w:hint="eastAsia"/>
        </w:rPr>
        <w:t>芯片</w:t>
      </w:r>
      <w:r>
        <w:t>近一些，</w:t>
      </w:r>
      <w:r w:rsidR="00B833A3">
        <w:rPr>
          <w:rFonts w:hint="eastAsia"/>
        </w:rPr>
        <w:t>电阻</w:t>
      </w:r>
      <w:r w:rsidR="00B833A3">
        <w:t>可以离芯片远一些。</w:t>
      </w:r>
    </w:p>
    <w:p w:rsidR="00CD596B" w:rsidRDefault="004F7AA9" w:rsidP="00CD596B">
      <w:r w:rsidRPr="004F7AA9">
        <w:rPr>
          <w:noProof/>
          <w:lang w:eastAsia="zh-CN"/>
        </w:rPr>
        <w:drawing>
          <wp:inline distT="0" distB="0" distL="0" distR="0" wp14:anchorId="30170303" wp14:editId="4C81EFD5">
            <wp:extent cx="5273675" cy="2285365"/>
            <wp:effectExtent l="0" t="0" r="3175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38" w:rsidRDefault="00465138" w:rsidP="00465138">
      <w:pPr>
        <w:pStyle w:val="3"/>
      </w:pPr>
      <w:r>
        <w:rPr>
          <w:rFonts w:hint="eastAsia"/>
        </w:rPr>
        <w:t>光耦</w:t>
      </w:r>
      <w:r>
        <w:t>与继电器</w:t>
      </w:r>
    </w:p>
    <w:p w:rsidR="00CD596B" w:rsidRDefault="00EB2F3C" w:rsidP="005457AE">
      <w:pPr>
        <w:pStyle w:val="me"/>
        <w:ind w:firstLine="420"/>
      </w:pPr>
      <w:r>
        <w:rPr>
          <w:rFonts w:hint="eastAsia"/>
        </w:rPr>
        <w:t>PVG</w:t>
      </w:r>
      <w:r>
        <w:t>612</w:t>
      </w:r>
      <w:r>
        <w:rPr>
          <w:rFonts w:hint="eastAsia"/>
        </w:rPr>
        <w:t>是一个光耦</w:t>
      </w:r>
      <w:r>
        <w:t>继电器，</w:t>
      </w:r>
      <w:r>
        <w:rPr>
          <w:rFonts w:hint="eastAsia"/>
        </w:rPr>
        <w:t>其</w:t>
      </w:r>
      <w:r>
        <w:t>应用电路图如下，</w:t>
      </w:r>
      <w:r w:rsidR="00C167A4">
        <w:rPr>
          <w:rFonts w:hint="eastAsia"/>
        </w:rPr>
        <w:t>RL</w:t>
      </w:r>
      <w:r w:rsidR="00C167A4">
        <w:t>E</w:t>
      </w:r>
      <w:r w:rsidR="00C167A4">
        <w:t>与</w:t>
      </w:r>
      <w:r w:rsidR="00C167A4">
        <w:t>B-O1</w:t>
      </w:r>
      <w:r w:rsidR="00C167A4">
        <w:t>之间的电压为</w:t>
      </w:r>
      <w:r w:rsidR="00C167A4">
        <w:rPr>
          <w:rFonts w:hint="eastAsia"/>
        </w:rPr>
        <w:t>24</w:t>
      </w:r>
      <w:r w:rsidR="00C167A4">
        <w:t>V</w:t>
      </w:r>
      <w:r w:rsidR="00C167A4">
        <w:t>。</w:t>
      </w:r>
    </w:p>
    <w:p w:rsidR="00CE3D2A" w:rsidRDefault="00EB2F3C" w:rsidP="00EB2F3C">
      <w:r>
        <w:rPr>
          <w:noProof/>
          <w:lang w:eastAsia="zh-CN"/>
        </w:rPr>
        <w:lastRenderedPageBreak/>
        <w:drawing>
          <wp:inline distT="0" distB="0" distL="0" distR="0" wp14:anchorId="61F89A45" wp14:editId="68E2695B">
            <wp:extent cx="5273675" cy="1336675"/>
            <wp:effectExtent l="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30" w:rsidRDefault="00F20230" w:rsidP="00F20230">
      <w:pPr>
        <w:pStyle w:val="me"/>
        <w:ind w:firstLine="420"/>
      </w:pPr>
      <w:r>
        <w:rPr>
          <w:rFonts w:hint="eastAsia"/>
        </w:rPr>
        <w:t>在</w:t>
      </w:r>
      <w:r>
        <w:t>放置器件时，不能把器件放在继电器的背面</w:t>
      </w:r>
      <w:r>
        <w:rPr>
          <w:rFonts w:hint="eastAsia"/>
        </w:rPr>
        <w:t>，继电器</w:t>
      </w:r>
      <w:r>
        <w:t>中间不能有过孔，</w:t>
      </w:r>
      <w:r w:rsidR="00D6077D">
        <w:t>即继电器左右两部分要保持一定的</w:t>
      </w:r>
      <w:r w:rsidR="00D6077D">
        <w:rPr>
          <w:rFonts w:hint="eastAsia"/>
        </w:rPr>
        <w:t>爬行</w:t>
      </w:r>
      <w:r>
        <w:t>距离</w:t>
      </w:r>
      <w:r w:rsidR="00D6077D">
        <w:rPr>
          <w:rFonts w:hint="eastAsia"/>
        </w:rPr>
        <w:t>（</w:t>
      </w:r>
      <w:r w:rsidR="00D6077D">
        <w:rPr>
          <w:rFonts w:hint="eastAsia"/>
        </w:rPr>
        <w:t>Creepage</w:t>
      </w:r>
      <w:r w:rsidR="00D6077D">
        <w:t xml:space="preserve"> Distance</w:t>
      </w:r>
      <w:r w:rsidR="00D6077D">
        <w:t>）</w:t>
      </w:r>
      <w:r>
        <w:t>。</w:t>
      </w:r>
    </w:p>
    <w:p w:rsidR="00F20230" w:rsidRDefault="00F20230" w:rsidP="00EB2F3C">
      <w:r w:rsidRPr="00F20230">
        <w:rPr>
          <w:noProof/>
          <w:lang w:eastAsia="zh-CN"/>
        </w:rPr>
        <w:drawing>
          <wp:inline distT="0" distB="0" distL="0" distR="0" wp14:anchorId="615C9279" wp14:editId="27537844">
            <wp:extent cx="3162741" cy="3534268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A" w:rsidRDefault="00465138" w:rsidP="005457AE">
      <w:pPr>
        <w:pStyle w:val="me"/>
        <w:ind w:firstLine="420"/>
      </w:pPr>
      <w:r>
        <w:rPr>
          <w:rFonts w:hint="eastAsia"/>
        </w:rPr>
        <w:t>同理</w:t>
      </w:r>
      <w:r>
        <w:t>对光耦来说也是一样，</w:t>
      </w:r>
    </w:p>
    <w:p w:rsidR="00465138" w:rsidRDefault="00465138" w:rsidP="00465138">
      <w:r>
        <w:rPr>
          <w:noProof/>
          <w:lang w:eastAsia="zh-CN"/>
        </w:rPr>
        <w:drawing>
          <wp:inline distT="0" distB="0" distL="0" distR="0" wp14:anchorId="7BC8BACD" wp14:editId="2979DAF0">
            <wp:extent cx="5273675" cy="1245870"/>
            <wp:effectExtent l="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38" w:rsidRPr="00465138" w:rsidRDefault="00465138" w:rsidP="00465138">
      <w:r w:rsidRPr="00465138">
        <w:rPr>
          <w:noProof/>
          <w:lang w:eastAsia="zh-CN"/>
        </w:rPr>
        <w:lastRenderedPageBreak/>
        <w:drawing>
          <wp:inline distT="0" distB="0" distL="0" distR="0" wp14:anchorId="50CD1C99" wp14:editId="3AF70495">
            <wp:extent cx="1362265" cy="4286848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38" w:rsidRDefault="00465138" w:rsidP="005457AE">
      <w:pPr>
        <w:pStyle w:val="me"/>
        <w:ind w:firstLine="420"/>
      </w:pPr>
    </w:p>
    <w:p w:rsidR="0059580C" w:rsidRDefault="0059580C" w:rsidP="0059580C">
      <w:pPr>
        <w:pStyle w:val="2"/>
      </w:pPr>
      <w:r>
        <w:t>Allegro</w:t>
      </w:r>
      <w:r>
        <w:t>使用技巧</w:t>
      </w:r>
    </w:p>
    <w:p w:rsidR="0059580C" w:rsidRDefault="0059580C" w:rsidP="0059580C">
      <w:pPr>
        <w:pStyle w:val="3"/>
      </w:pPr>
      <w:r>
        <w:t>加入不同的</w:t>
      </w:r>
      <w:r>
        <w:t>via</w:t>
      </w:r>
    </w:p>
    <w:p w:rsidR="0059580C" w:rsidRDefault="0059580C" w:rsidP="0059580C">
      <w:pPr>
        <w:pStyle w:val="me"/>
        <w:ind w:left="420" w:firstLine="420"/>
      </w:pPr>
      <w:r>
        <w:t>点击</w:t>
      </w:r>
      <w:r>
        <w:t>Setup-Constraints..-Physical(lines/vias)rule set</w:t>
      </w:r>
      <w:r>
        <w:t>中的</w:t>
      </w:r>
      <w:r>
        <w:t>Set Vaules</w:t>
      </w:r>
      <w:r>
        <w:t>按钮，在</w:t>
      </w:r>
      <w:r>
        <w:t>Via list property</w:t>
      </w:r>
      <w:r>
        <w:t>中选中左边的</w:t>
      </w:r>
      <w:r>
        <w:t>via</w:t>
      </w:r>
      <w:r>
        <w:t>，加入到右边的框中。</w:t>
      </w:r>
    </w:p>
    <w:p w:rsidR="0059580C" w:rsidRDefault="0059580C" w:rsidP="0059580C">
      <w:pPr>
        <w:pStyle w:val="me"/>
        <w:ind w:firstLine="420"/>
      </w:pPr>
      <w:r>
        <w:rPr>
          <w:noProof/>
        </w:rPr>
        <w:lastRenderedPageBreak/>
        <w:drawing>
          <wp:inline distT="0" distB="0" distL="0" distR="0" wp14:anchorId="78105D55" wp14:editId="26D97D3E">
            <wp:extent cx="5267325" cy="3200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blipFill dpi="0" rotWithShape="0">
                      <a:blip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0C" w:rsidRDefault="0059580C" w:rsidP="0059580C">
      <w:pPr>
        <w:pStyle w:val="3"/>
      </w:pPr>
      <w:r>
        <w:t>如何让</w:t>
      </w:r>
      <w:r>
        <w:t>Allegro</w:t>
      </w:r>
      <w:r>
        <w:t>显示实心焊盘</w:t>
      </w:r>
    </w:p>
    <w:p w:rsidR="0059580C" w:rsidRDefault="0059580C" w:rsidP="0059580C">
      <w:pPr>
        <w:pStyle w:val="me"/>
        <w:ind w:firstLine="420"/>
      </w:pPr>
      <w:r>
        <w:t>点击</w:t>
      </w:r>
      <w:r>
        <w:t xml:space="preserve">Setup - Design Parameters </w:t>
      </w:r>
      <w:r>
        <w:rPr>
          <w:rFonts w:hint="eastAsia"/>
        </w:rPr>
        <w:t>在</w:t>
      </w:r>
      <w:r>
        <w:t>对话框中点击</w:t>
      </w:r>
      <w:r>
        <w:t>Display</w:t>
      </w:r>
      <w:r>
        <w:t>选项卡，选中</w:t>
      </w:r>
      <w:r>
        <w:t>Filled pads</w:t>
      </w:r>
      <w:r>
        <w:rPr>
          <w:rFonts w:hint="eastAsia"/>
        </w:rPr>
        <w:t>（</w:t>
      </w:r>
      <w:r>
        <w:t>和</w:t>
      </w:r>
      <w:r>
        <w:t>display drill holes</w:t>
      </w:r>
      <w:r>
        <w:rPr>
          <w:rFonts w:hint="eastAsia"/>
        </w:rPr>
        <w:t>）</w:t>
      </w:r>
      <w:r>
        <w:t>。</w:t>
      </w:r>
    </w:p>
    <w:p w:rsidR="0059580C" w:rsidRDefault="0059580C" w:rsidP="0059580C">
      <w:r w:rsidRPr="0072083E">
        <w:rPr>
          <w:noProof/>
          <w:lang w:eastAsia="zh-CN"/>
        </w:rPr>
        <w:drawing>
          <wp:inline distT="0" distB="0" distL="0" distR="0" wp14:anchorId="00A674A4" wp14:editId="0CD56523">
            <wp:extent cx="5267325" cy="33528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0C" w:rsidRDefault="0059580C" w:rsidP="0059580C">
      <w:pPr>
        <w:pStyle w:val="3"/>
      </w:pPr>
      <w:r>
        <w:lastRenderedPageBreak/>
        <w:t>如何使用</w:t>
      </w:r>
      <w:r>
        <w:t>Fix</w:t>
      </w:r>
      <w:r>
        <w:t>属性</w:t>
      </w:r>
    </w:p>
    <w:p w:rsidR="0059580C" w:rsidRDefault="0059580C" w:rsidP="0059580C">
      <w:pPr>
        <w:pStyle w:val="me"/>
        <w:ind w:firstLine="420"/>
      </w:pPr>
      <w:r>
        <w:t>Fix</w:t>
      </w:r>
      <w:r>
        <w:t>属性是很有用的功能，可以把必要的</w:t>
      </w:r>
      <w:r>
        <w:t>Cline</w:t>
      </w:r>
      <w:r>
        <w:t>、</w:t>
      </w:r>
      <w:r>
        <w:t>Components</w:t>
      </w:r>
      <w:r>
        <w:t>等保护起来。具体操作如下：点击</w:t>
      </w:r>
      <w:r>
        <w:t>Edit-Properties</w:t>
      </w:r>
      <w:r>
        <w:t>，在</w:t>
      </w:r>
      <w:r>
        <w:t>Find-Find by name</w:t>
      </w:r>
      <w:r>
        <w:t>中选择要</w:t>
      </w:r>
      <w:r>
        <w:t>fixed</w:t>
      </w:r>
      <w:r>
        <w:t>的类型，点击</w:t>
      </w:r>
      <w:r>
        <w:t>more…</w:t>
      </w:r>
      <w:r>
        <w:t>选择要</w:t>
      </w:r>
      <w:r>
        <w:t>fixed</w:t>
      </w:r>
      <w:r>
        <w:t>的具体内容，点击</w:t>
      </w:r>
      <w:r>
        <w:t>Apply</w:t>
      </w:r>
      <w:r>
        <w:t>选择</w:t>
      </w:r>
      <w:r>
        <w:t>fixed</w:t>
      </w:r>
      <w:r>
        <w:t>。</w:t>
      </w:r>
    </w:p>
    <w:p w:rsidR="0059580C" w:rsidRDefault="0059580C" w:rsidP="0059580C">
      <w:pPr>
        <w:pStyle w:val="NumberList1"/>
      </w:pPr>
      <w:r>
        <w:t>如何使用</w:t>
      </w:r>
      <w:r>
        <w:t>sub-drawing</w:t>
      </w:r>
    </w:p>
    <w:p w:rsidR="0059580C" w:rsidRDefault="0059580C" w:rsidP="0059580C">
      <w:pPr>
        <w:pStyle w:val="me"/>
        <w:ind w:firstLine="420"/>
      </w:pPr>
      <w:r>
        <w:t>保存为</w:t>
      </w:r>
      <w:r>
        <w:t>sub-drawing</w:t>
      </w:r>
      <w:r>
        <w:t>的过程为：</w:t>
      </w:r>
      <w:r>
        <w:t>File-Export-Sub-drawing</w:t>
      </w:r>
      <w:r>
        <w:t>，然后在</w:t>
      </w:r>
      <w:r>
        <w:t>Find</w:t>
      </w:r>
      <w:r>
        <w:t>面板中选择需要提取的类别。比如</w:t>
      </w:r>
      <w:r>
        <w:t>Clines</w:t>
      </w:r>
      <w:r>
        <w:t>、</w:t>
      </w:r>
      <w:r>
        <w:t>Vias</w:t>
      </w:r>
      <w:r>
        <w:t>等，然后框出要提取的内容，在命令行中输入参考坐标，参考坐标通常选用</w:t>
      </w:r>
      <w:r>
        <w:t>x 0 0</w:t>
      </w:r>
      <w:r>
        <w:t>。</w:t>
      </w:r>
    </w:p>
    <w:p w:rsidR="0059580C" w:rsidRDefault="0059580C" w:rsidP="0059580C">
      <w:pPr>
        <w:pStyle w:val="me"/>
        <w:ind w:firstLine="420"/>
      </w:pPr>
      <w:r>
        <w:t>调入</w:t>
      </w:r>
      <w:r>
        <w:t>sub-drawing</w:t>
      </w:r>
      <w:r>
        <w:t>的过程为：</w:t>
      </w:r>
      <w:r>
        <w:t>File-Import-Sub-drawing</w:t>
      </w:r>
      <w:r>
        <w:t>，然后输入正确的坐标即可。需要注意的是如果要做</w:t>
      </w:r>
      <w:r>
        <w:t>text</w:t>
      </w:r>
      <w:r>
        <w:t>的</w:t>
      </w:r>
      <w:r>
        <w:t>sub-drawing</w:t>
      </w:r>
      <w:r>
        <w:t>，必须两个</w:t>
      </w:r>
      <w:r>
        <w:t>.brd</w:t>
      </w:r>
      <w:r>
        <w:t>文件里面的</w:t>
      </w:r>
      <w:r>
        <w:t>text</w:t>
      </w:r>
      <w:r>
        <w:t>参数一样，否则调入的</w:t>
      </w:r>
      <w:r>
        <w:t>text</w:t>
      </w:r>
      <w:r>
        <w:t>的大小会按照新的</w:t>
      </w:r>
      <w:r>
        <w:t>.brd</w:t>
      </w:r>
      <w:r>
        <w:t>里面的大小改变。</w:t>
      </w:r>
    </w:p>
    <w:p w:rsidR="0059580C" w:rsidRDefault="0059580C" w:rsidP="0059580C">
      <w:pPr>
        <w:pStyle w:val="3"/>
      </w:pPr>
      <w:r>
        <w:t>Stroke</w:t>
      </w:r>
      <w:r>
        <w:t>的使用</w:t>
      </w:r>
    </w:p>
    <w:p w:rsidR="0059580C" w:rsidRDefault="0059580C" w:rsidP="0059580C">
      <w:pPr>
        <w:pStyle w:val="me"/>
        <w:ind w:firstLine="420"/>
      </w:pPr>
      <w:r>
        <w:t>执行菜单</w:t>
      </w:r>
      <w:r>
        <w:t>Setup-User Preferences</w:t>
      </w:r>
      <w:r>
        <w:t>弹出设置界面，在左边选择</w:t>
      </w:r>
      <w:r>
        <w:t>UI</w:t>
      </w:r>
      <w:r>
        <w:t>，然后在</w:t>
      </w:r>
      <w:r>
        <w:t>no_dragpopup</w:t>
      </w:r>
      <w:r>
        <w:t>的方框打钩，点击</w:t>
      </w:r>
      <w:r>
        <w:t>OK</w:t>
      </w:r>
      <w:r>
        <w:t>完成，再重启</w:t>
      </w:r>
      <w:r>
        <w:t>Allegro</w:t>
      </w:r>
      <w:r>
        <w:t>就可以使用右键执行</w:t>
      </w:r>
      <w:r>
        <w:t>Stroke</w:t>
      </w:r>
      <w:r>
        <w:t>了。可以把别人设计好的</w:t>
      </w:r>
      <w:r>
        <w:t>Allegro.strokes</w:t>
      </w:r>
      <w:r>
        <w:t>文件拷贝到用户环境目录的</w:t>
      </w:r>
      <w:r>
        <w:t>pcbenv</w:t>
      </w:r>
      <w:r>
        <w:t>目录</w:t>
      </w:r>
      <w:r>
        <w:rPr>
          <w:rFonts w:hint="eastAsia"/>
        </w:rPr>
        <w:t>（在</w:t>
      </w:r>
      <w:r>
        <w:t>D:\SPB_Data\pcben</w:t>
      </w:r>
      <w:r>
        <w:rPr>
          <w:rFonts w:hint="eastAsia"/>
        </w:rPr>
        <w:t>v</w:t>
      </w:r>
      <w:r>
        <w:rPr>
          <w:rFonts w:hint="eastAsia"/>
        </w:rPr>
        <w:t>）</w:t>
      </w:r>
      <w:r>
        <w:t>下就可以了。</w:t>
      </w:r>
      <w:r>
        <w:t>Stroke</w:t>
      </w:r>
      <w:r>
        <w:t>文件用</w:t>
      </w:r>
      <w:r>
        <w:t>Allegro_strokes.rar</w:t>
      </w:r>
      <w:r>
        <w:t>中的文件。</w:t>
      </w:r>
    </w:p>
    <w:p w:rsidR="0059580C" w:rsidRDefault="0059580C" w:rsidP="0059580C">
      <w:r w:rsidRPr="00AB49FC">
        <w:rPr>
          <w:noProof/>
          <w:lang w:eastAsia="zh-CN"/>
        </w:rPr>
        <w:lastRenderedPageBreak/>
        <w:drawing>
          <wp:inline distT="0" distB="0" distL="0" distR="0" wp14:anchorId="7195B3F9" wp14:editId="17264F02">
            <wp:extent cx="5486400" cy="53340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0C" w:rsidRDefault="0059580C" w:rsidP="0059580C">
      <w:pPr>
        <w:pStyle w:val="3"/>
      </w:pPr>
      <w:r>
        <w:t>Edit-vertex</w:t>
      </w:r>
      <w:r>
        <w:t>的使用</w:t>
      </w:r>
    </w:p>
    <w:p w:rsidR="0059580C" w:rsidRDefault="0059580C" w:rsidP="0059580C">
      <w:pPr>
        <w:pStyle w:val="me"/>
        <w:ind w:firstLine="420"/>
      </w:pPr>
      <w:r>
        <w:t>点击</w:t>
      </w:r>
      <w:r>
        <w:t>edit-shape</w:t>
      </w:r>
      <w:r>
        <w:t>之后，使用</w:t>
      </w:r>
      <w:r>
        <w:t>edit-vertex</w:t>
      </w:r>
      <w:r>
        <w:t>可以修改</w:t>
      </w:r>
      <w:r>
        <w:t>shape</w:t>
      </w:r>
      <w:r>
        <w:t>或者</w:t>
      </w:r>
      <w:r>
        <w:t>line</w:t>
      </w:r>
      <w:r>
        <w:t>的边框角度。比较广泛的应用于覆铜后</w:t>
      </w:r>
      <w:r>
        <w:t>via</w:t>
      </w:r>
      <w:r>
        <w:t>附近的铜的锐角、尖角的修改。此外修改</w:t>
      </w:r>
      <w:r>
        <w:t>router keep in</w:t>
      </w:r>
      <w:r>
        <w:t>还可以使用</w:t>
      </w:r>
      <w:r>
        <w:t>Edit-boundary</w:t>
      </w:r>
      <w:r>
        <w:t>来实现。</w:t>
      </w:r>
    </w:p>
    <w:p w:rsidR="0059580C" w:rsidRDefault="0059580C" w:rsidP="0059580C">
      <w:pPr>
        <w:pStyle w:val="me"/>
        <w:ind w:firstLine="420"/>
      </w:pPr>
    </w:p>
    <w:p w:rsidR="0059580C" w:rsidRDefault="0059580C" w:rsidP="0059580C"/>
    <w:p w:rsidR="0059580C" w:rsidRDefault="0059580C" w:rsidP="0059580C">
      <w:pPr>
        <w:pStyle w:val="3"/>
      </w:pPr>
      <w:r>
        <w:t>Allegro</w:t>
      </w:r>
      <w:r>
        <w:t>常见的文件类型</w:t>
      </w:r>
    </w:p>
    <w:p w:rsidR="0059580C" w:rsidRDefault="0059580C" w:rsidP="0059580C">
      <w:pPr>
        <w:pStyle w:val="me"/>
        <w:ind w:firstLine="420"/>
      </w:pPr>
      <w:r>
        <w:t>brd</w:t>
      </w:r>
      <w:r>
        <w:t>：</w:t>
      </w:r>
      <w:r>
        <w:t>board file(Allegro)</w:t>
      </w:r>
    </w:p>
    <w:p w:rsidR="0059580C" w:rsidRDefault="0059580C" w:rsidP="0059580C">
      <w:pPr>
        <w:pStyle w:val="me"/>
        <w:ind w:firstLine="420"/>
      </w:pPr>
      <w:r>
        <w:t>mcm</w:t>
      </w:r>
      <w:r>
        <w:t>：</w:t>
      </w:r>
      <w:r>
        <w:t>multi-chip module(APD)</w:t>
      </w:r>
      <w:r>
        <w:t>，</w:t>
      </w:r>
      <w:r>
        <w:t>design file</w:t>
      </w:r>
    </w:p>
    <w:p w:rsidR="0059580C" w:rsidRDefault="0059580C" w:rsidP="0059580C">
      <w:pPr>
        <w:pStyle w:val="me"/>
        <w:ind w:firstLine="420"/>
      </w:pPr>
      <w:r>
        <w:lastRenderedPageBreak/>
        <w:t>log</w:t>
      </w:r>
      <w:r>
        <w:t>：记录数据处理的过程和结果</w:t>
      </w:r>
    </w:p>
    <w:p w:rsidR="0059580C" w:rsidRDefault="0059580C" w:rsidP="0059580C">
      <w:pPr>
        <w:pStyle w:val="me"/>
        <w:ind w:firstLine="420"/>
      </w:pPr>
      <w:r>
        <w:t>art</w:t>
      </w:r>
      <w:r>
        <w:t>：</w:t>
      </w:r>
      <w:r>
        <w:t>artwork</w:t>
      </w:r>
      <w:r>
        <w:t>档</w:t>
      </w:r>
    </w:p>
    <w:p w:rsidR="0059580C" w:rsidRDefault="0059580C" w:rsidP="0059580C">
      <w:pPr>
        <w:pStyle w:val="me"/>
        <w:ind w:firstLine="420"/>
      </w:pPr>
      <w:r>
        <w:t>tap</w:t>
      </w:r>
      <w:r>
        <w:t>：</w:t>
      </w:r>
      <w:r>
        <w:t>NC Drill</w:t>
      </w:r>
      <w:r>
        <w:t>的文字文件</w:t>
      </w:r>
    </w:p>
    <w:p w:rsidR="0059580C" w:rsidRDefault="0059580C" w:rsidP="0059580C">
      <w:pPr>
        <w:pStyle w:val="me"/>
        <w:ind w:firstLine="420"/>
      </w:pPr>
      <w:r>
        <w:t>dat</w:t>
      </w:r>
      <w:r>
        <w:t>：资料文件</w:t>
      </w:r>
    </w:p>
    <w:p w:rsidR="0059580C" w:rsidRDefault="0059580C" w:rsidP="0059580C">
      <w:pPr>
        <w:pStyle w:val="me"/>
        <w:ind w:firstLine="420"/>
      </w:pPr>
      <w:r>
        <w:t>scr</w:t>
      </w:r>
      <w:r>
        <w:t>：</w:t>
      </w:r>
      <w:r>
        <w:t>script</w:t>
      </w:r>
      <w:r>
        <w:t>或</w:t>
      </w:r>
      <w:r>
        <w:t>macro</w:t>
      </w:r>
      <w:r>
        <w:t>的记录文件</w:t>
      </w:r>
    </w:p>
    <w:p w:rsidR="0059580C" w:rsidRDefault="0059580C" w:rsidP="0059580C">
      <w:pPr>
        <w:pStyle w:val="me"/>
        <w:ind w:firstLine="420"/>
      </w:pPr>
      <w:r>
        <w:t>pad</w:t>
      </w:r>
      <w:r>
        <w:t>：</w:t>
      </w:r>
      <w:r>
        <w:t>padstack</w:t>
      </w:r>
      <w:r>
        <w:t>文件</w:t>
      </w:r>
    </w:p>
    <w:p w:rsidR="0059580C" w:rsidRDefault="0059580C" w:rsidP="0059580C">
      <w:pPr>
        <w:pStyle w:val="me"/>
        <w:ind w:firstLine="420"/>
      </w:pPr>
      <w:r>
        <w:t>dra</w:t>
      </w:r>
      <w:r>
        <w:t>：</w:t>
      </w:r>
      <w:r>
        <w:t>drawing</w:t>
      </w:r>
      <w:r>
        <w:t>文件</w:t>
      </w:r>
    </w:p>
    <w:p w:rsidR="0059580C" w:rsidRDefault="0059580C" w:rsidP="0059580C">
      <w:pPr>
        <w:pStyle w:val="me"/>
        <w:ind w:firstLine="420"/>
      </w:pPr>
      <w:r>
        <w:t>psm</w:t>
      </w:r>
      <w:r>
        <w:t>：</w:t>
      </w:r>
      <w:r>
        <w:t>package symbol</w:t>
      </w:r>
      <w:r>
        <w:t>，实体包装零件</w:t>
      </w:r>
    </w:p>
    <w:p w:rsidR="0059580C" w:rsidRDefault="0059580C" w:rsidP="0059580C">
      <w:pPr>
        <w:pStyle w:val="me"/>
        <w:ind w:firstLine="420"/>
      </w:pPr>
      <w:r>
        <w:t>osm</w:t>
      </w:r>
      <w:r>
        <w:t>：</w:t>
      </w:r>
      <w:r>
        <w:t>format symbol</w:t>
      </w:r>
      <w:r>
        <w:t>，制造，组装，</w:t>
      </w:r>
      <w:r>
        <w:t>logo</w:t>
      </w:r>
      <w:r>
        <w:t>图形的零件</w:t>
      </w:r>
    </w:p>
    <w:p w:rsidR="0059580C" w:rsidRDefault="0059580C" w:rsidP="0059580C">
      <w:pPr>
        <w:pStyle w:val="me"/>
        <w:ind w:firstLine="420"/>
      </w:pPr>
      <w:r>
        <w:t>ssm</w:t>
      </w:r>
      <w:r>
        <w:t>：</w:t>
      </w:r>
      <w:r>
        <w:t>shape symbol</w:t>
      </w:r>
      <w:r>
        <w:t>，自定义</w:t>
      </w:r>
      <w:r>
        <w:t>pad</w:t>
      </w:r>
      <w:r>
        <w:t>的几何形状，应用在</w:t>
      </w:r>
      <w:r>
        <w:t>padstack designer</w:t>
      </w:r>
      <w:r>
        <w:t>中。</w:t>
      </w:r>
    </w:p>
    <w:p w:rsidR="0059580C" w:rsidRDefault="0059580C" w:rsidP="0059580C">
      <w:pPr>
        <w:pStyle w:val="me"/>
        <w:ind w:firstLine="420"/>
      </w:pPr>
      <w:r>
        <w:t>Bsm</w:t>
      </w:r>
      <w:r>
        <w:t>：</w:t>
      </w:r>
      <w:r>
        <w:t>mechanical symbol</w:t>
      </w:r>
      <w:r>
        <w:t>，没有电气特性的零件</w:t>
      </w:r>
    </w:p>
    <w:p w:rsidR="0059580C" w:rsidRDefault="0059580C" w:rsidP="0059580C">
      <w:pPr>
        <w:pStyle w:val="me"/>
        <w:ind w:firstLine="420"/>
      </w:pPr>
      <w:r>
        <w:t>Fsm</w:t>
      </w:r>
      <w:r>
        <w:t>：</w:t>
      </w:r>
      <w:r>
        <w:t>flash symbol</w:t>
      </w:r>
      <w:r>
        <w:t>，负片导通孔的连接方式文件</w:t>
      </w:r>
    </w:p>
    <w:p w:rsidR="0059580C" w:rsidRDefault="0059580C" w:rsidP="0059580C">
      <w:pPr>
        <w:pStyle w:val="me"/>
        <w:ind w:firstLine="420"/>
      </w:pPr>
      <w:r>
        <w:t>Mdd</w:t>
      </w:r>
      <w:r>
        <w:t>：</w:t>
      </w:r>
      <w:r>
        <w:t>module</w:t>
      </w:r>
      <w:r>
        <w:t>，模块，可以在</w:t>
      </w:r>
      <w:r>
        <w:t>Allegro</w:t>
      </w:r>
      <w:r>
        <w:t>中建立，包含已经</w:t>
      </w:r>
      <w:r>
        <w:t>placed</w:t>
      </w:r>
      <w:r>
        <w:t>，</w:t>
      </w:r>
      <w:r>
        <w:t>routed</w:t>
      </w:r>
      <w:r>
        <w:t>的数据</w:t>
      </w:r>
    </w:p>
    <w:p w:rsidR="0059580C" w:rsidRDefault="0059580C" w:rsidP="0059580C">
      <w:pPr>
        <w:pStyle w:val="me"/>
        <w:ind w:firstLine="420"/>
      </w:pPr>
      <w:r>
        <w:t>Sav</w:t>
      </w:r>
      <w:r>
        <w:t>：</w:t>
      </w:r>
      <w:r>
        <w:t>corrupt database</w:t>
      </w:r>
      <w:r>
        <w:t>，当出现此种档案时，表示你的板子的数据结构已经损坏，情况不严重可以用</w:t>
      </w:r>
      <w:r>
        <w:t>DB Doctor</w:t>
      </w:r>
      <w:r>
        <w:t>修复。</w:t>
      </w:r>
    </w:p>
    <w:p w:rsidR="0059580C" w:rsidRDefault="0059580C" w:rsidP="0059580C">
      <w:pPr>
        <w:pStyle w:val="3"/>
      </w:pPr>
      <w:r>
        <w:t>关于表层覆铜</w:t>
      </w:r>
      <w:r>
        <w:t>Create Pin Voids</w:t>
      </w:r>
    </w:p>
    <w:p w:rsidR="0059580C" w:rsidRDefault="0059580C" w:rsidP="0059580C">
      <w:pPr>
        <w:pStyle w:val="me"/>
        <w:ind w:firstLine="420"/>
      </w:pPr>
      <w:r>
        <w:t>表层覆铜时，在</w:t>
      </w:r>
      <w:r>
        <w:t>pin</w:t>
      </w:r>
      <w:r>
        <w:t>与</w:t>
      </w:r>
      <w:r>
        <w:t>pin</w:t>
      </w:r>
      <w:r>
        <w:t>之间经常会产生一些尖角，甚至由此会产生问题，一个个修改</w:t>
      </w:r>
      <w:r>
        <w:t>boundary</w:t>
      </w:r>
      <w:r>
        <w:t>又很麻烦，在</w:t>
      </w:r>
      <w:r>
        <w:t>Allegro</w:t>
      </w:r>
      <w:r>
        <w:t>可以通过设置</w:t>
      </w:r>
      <w:r>
        <w:t>add shape</w:t>
      </w:r>
      <w:r>
        <w:t>之后的</w:t>
      </w:r>
      <w:r>
        <w:t>shape-parameters</w:t>
      </w:r>
      <w:r>
        <w:t>里面的属性，</w:t>
      </w:r>
      <w:r>
        <w:t>create pin voids</w:t>
      </w:r>
      <w:r>
        <w:t>选中</w:t>
      </w:r>
      <w:r>
        <w:t>In-Line</w:t>
      </w:r>
      <w:r>
        <w:t>，这样就可以避免上面的问题了。</w:t>
      </w:r>
    </w:p>
    <w:p w:rsidR="0059580C" w:rsidRDefault="0059580C" w:rsidP="0059580C">
      <w:pPr>
        <w:pStyle w:val="NumberList1"/>
      </w:pPr>
      <w:r>
        <w:t>如何让最后的走线随着器件一起移动</w:t>
      </w:r>
    </w:p>
    <w:p w:rsidR="0059580C" w:rsidRDefault="0059580C" w:rsidP="0059580C">
      <w:pPr>
        <w:pStyle w:val="me"/>
        <w:ind w:firstLine="420"/>
      </w:pPr>
      <w:r>
        <w:rPr>
          <w:rFonts w:hint="eastAsia"/>
        </w:rPr>
        <w:t>在移动器件的同时勾选</w:t>
      </w:r>
      <w:r>
        <w:rPr>
          <w:rFonts w:hint="eastAsia"/>
        </w:rPr>
        <w:t>Options</w:t>
      </w:r>
      <w:r>
        <w:rPr>
          <w:rFonts w:hint="eastAsia"/>
        </w:rPr>
        <w:t>中的</w:t>
      </w:r>
      <w:r>
        <w:rPr>
          <w:rFonts w:hint="eastAsia"/>
        </w:rPr>
        <w:t>Stretch Etch</w:t>
      </w:r>
      <w:r>
        <w:rPr>
          <w:rFonts w:hint="eastAsia"/>
        </w:rPr>
        <w:t>选项，移动后可以用</w:t>
      </w:r>
      <w:r>
        <w:rPr>
          <w:rFonts w:hint="eastAsia"/>
        </w:rPr>
        <w:t>Slide</w:t>
      </w:r>
      <w:r>
        <w:rPr>
          <w:rFonts w:hint="eastAsia"/>
        </w:rPr>
        <w:t>工具修正走线。</w:t>
      </w:r>
    </w:p>
    <w:p w:rsidR="0059580C" w:rsidRDefault="0059580C" w:rsidP="0059580C">
      <w:pPr>
        <w:pStyle w:val="3"/>
      </w:pPr>
      <w:r>
        <w:t>如何从</w:t>
      </w:r>
      <w:r>
        <w:t>brd</w:t>
      </w:r>
      <w:r>
        <w:t>文件中导出器件封装</w:t>
      </w:r>
    </w:p>
    <w:p w:rsidR="0059580C" w:rsidRDefault="0059580C" w:rsidP="0059580C">
      <w:pPr>
        <w:pStyle w:val="me"/>
        <w:ind w:firstLine="420"/>
      </w:pPr>
      <w:r>
        <w:rPr>
          <w:rFonts w:hint="eastAsia"/>
        </w:rPr>
        <w:t>点击</w:t>
      </w:r>
      <w:r>
        <w:rPr>
          <w:rFonts w:hint="eastAsia"/>
        </w:rPr>
        <w:t>File-Exports-Library</w:t>
      </w:r>
      <w:r>
        <w:rPr>
          <w:rFonts w:hint="eastAsia"/>
        </w:rPr>
        <w:t>，在弹出的界面中选择需要导出的封装，并选择导出到那个目录下，然后点击</w:t>
      </w:r>
      <w:r>
        <w:rPr>
          <w:rFonts w:hint="eastAsia"/>
        </w:rPr>
        <w:t>Export</w:t>
      </w:r>
      <w:r>
        <w:rPr>
          <w:rFonts w:hint="eastAsia"/>
        </w:rPr>
        <w:t>按钮就可以了。所有的</w:t>
      </w:r>
      <w:r>
        <w:rPr>
          <w:rFonts w:hint="eastAsia"/>
        </w:rPr>
        <w:t>pad</w:t>
      </w:r>
      <w:r>
        <w:rPr>
          <w:rFonts w:hint="eastAsia"/>
        </w:rPr>
        <w:t>和</w:t>
      </w:r>
      <w:r>
        <w:rPr>
          <w:rFonts w:hint="eastAsia"/>
        </w:rPr>
        <w:t>symbol</w:t>
      </w:r>
      <w:r>
        <w:rPr>
          <w:rFonts w:hint="eastAsia"/>
        </w:rPr>
        <w:t>都在一个目录下。</w:t>
      </w:r>
    </w:p>
    <w:p w:rsidR="0059580C" w:rsidRDefault="00196DF4" w:rsidP="00196DF4">
      <w:pPr>
        <w:pStyle w:val="3"/>
        <w:rPr>
          <w:lang w:eastAsia="zh-CN"/>
        </w:rPr>
      </w:pPr>
      <w:r>
        <w:rPr>
          <w:rFonts w:hint="eastAsia"/>
        </w:rPr>
        <w:lastRenderedPageBreak/>
        <w:t>显示器件管脚</w:t>
      </w:r>
    </w:p>
    <w:p w:rsidR="00196DF4" w:rsidRPr="00196DF4" w:rsidRDefault="00196DF4" w:rsidP="00196DF4">
      <w:pPr>
        <w:pStyle w:val="me"/>
        <w:ind w:firstLine="420"/>
      </w:pPr>
      <w:r>
        <w:rPr>
          <w:rFonts w:hint="eastAsia"/>
        </w:rPr>
        <w:t>让芯片管脚显示在原理图中，</w:t>
      </w:r>
    </w:p>
    <w:p w:rsidR="00196DF4" w:rsidRDefault="00196DF4" w:rsidP="005457AE">
      <w:pPr>
        <w:pStyle w:val="me"/>
        <w:ind w:firstLine="420"/>
      </w:pPr>
      <w:r w:rsidRPr="00196DF4">
        <w:rPr>
          <w:noProof/>
        </w:rPr>
        <w:drawing>
          <wp:inline distT="0" distB="0" distL="0" distR="0" wp14:anchorId="1DD26BF0" wp14:editId="2C838B03">
            <wp:extent cx="4686954" cy="314368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F4" w:rsidRDefault="00196DF4" w:rsidP="005457AE">
      <w:pPr>
        <w:pStyle w:val="me"/>
        <w:ind w:firstLine="420"/>
      </w:pPr>
      <w:r w:rsidRPr="00196DF4">
        <w:rPr>
          <w:noProof/>
        </w:rPr>
        <w:drawing>
          <wp:inline distT="0" distB="0" distL="0" distR="0" wp14:anchorId="55AA3D21" wp14:editId="094D1CA2">
            <wp:extent cx="3962953" cy="3629532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0C" w:rsidRPr="005457AE" w:rsidRDefault="0059580C" w:rsidP="005457AE">
      <w:pPr>
        <w:pStyle w:val="me"/>
        <w:ind w:firstLine="420"/>
      </w:pPr>
    </w:p>
    <w:p w:rsidR="00C95671" w:rsidRDefault="00C95671" w:rsidP="005457AE">
      <w:pPr>
        <w:pStyle w:val="2"/>
      </w:pPr>
      <w:r>
        <w:rPr>
          <w:rFonts w:hint="eastAsia"/>
        </w:rPr>
        <w:lastRenderedPageBreak/>
        <w:t>焊盘命名规则</w:t>
      </w:r>
    </w:p>
    <w:p w:rsidR="00AF417E" w:rsidRPr="00C95671" w:rsidRDefault="00C95671" w:rsidP="009D4BDB">
      <w:pPr>
        <w:pStyle w:val="me"/>
        <w:ind w:firstLine="420"/>
      </w:pPr>
      <w:r>
        <w:t xml:space="preserve">Allegro </w:t>
      </w:r>
      <w:r>
        <w:t>中焊盘命名规则说明</w:t>
      </w:r>
      <w:r>
        <w:br/>
      </w:r>
      <w:r>
        <w:t>本文档主要目的是：对目前所制作使用的焊盘库进行规范、整理，以便焊盘</w:t>
      </w:r>
      <w:r>
        <w:br/>
      </w:r>
      <w:r>
        <w:t>库的管理和使用，。下面对其进行详细说明。（注：所有数字的单位均为</w:t>
      </w:r>
      <w:r>
        <w:t>mil.</w:t>
      </w:r>
      <w:r>
        <w:t>）</w:t>
      </w:r>
      <w:r>
        <w:br/>
      </w:r>
      <w:r>
        <w:t>一、金手指焊盘</w:t>
      </w:r>
      <w:r>
        <w:br/>
      </w:r>
      <w:r>
        <w:t>本设计库为金手指这类异形焊盘作了单独的命名</w:t>
      </w:r>
      <w:r>
        <w:t>edgebot.pad</w:t>
      </w:r>
      <w:r>
        <w:t>、</w:t>
      </w:r>
      <w:r>
        <w:t>edgetop.pad</w:t>
      </w:r>
      <w:r>
        <w:br/>
      </w:r>
      <w:r>
        <w:t>二、钻孔焊盘</w:t>
      </w:r>
      <w:r>
        <w:br/>
        <w:t>1</w:t>
      </w:r>
      <w:r>
        <w:t>）命名格式为：</w:t>
      </w:r>
      <w:r>
        <w:t>p38c18</w:t>
      </w:r>
      <w:r>
        <w:br/>
      </w:r>
      <w:r>
        <w:t>说明：</w:t>
      </w:r>
      <w:r>
        <w:t>p</w:t>
      </w:r>
      <w:r>
        <w:t>：表示是金属化（</w:t>
      </w:r>
      <w:r>
        <w:t>plated</w:t>
      </w:r>
      <w:r>
        <w:t>）焊盘（</w:t>
      </w:r>
      <w:r>
        <w:t>pad</w:t>
      </w:r>
      <w:r>
        <w:t>）；</w:t>
      </w:r>
      <w:r>
        <w:br/>
        <w:t>38</w:t>
      </w:r>
      <w:r>
        <w:t>：表示的是焊盘外经为</w:t>
      </w:r>
      <w:r>
        <w:t>38mil</w:t>
      </w:r>
      <w:r>
        <w:t>；</w:t>
      </w:r>
      <w:r>
        <w:br/>
        <w:t>c</w:t>
      </w:r>
      <w:r>
        <w:t>：表示的是圆形（</w:t>
      </w:r>
      <w:r>
        <w:t>circle</w:t>
      </w:r>
      <w:r>
        <w:t>）焊盘；</w:t>
      </w:r>
      <w:r>
        <w:br/>
        <w:t>18</w:t>
      </w:r>
      <w:r>
        <w:t>：表示焊盘内经是</w:t>
      </w:r>
      <w:r>
        <w:t>18mil</w:t>
      </w:r>
      <w:r>
        <w:t>。</w:t>
      </w:r>
      <w:r>
        <w:br/>
      </w:r>
      <w:r>
        <w:t>根据焊盘外型的形状不同，我们还有正方型（</w:t>
      </w:r>
      <w:r>
        <w:t>Square</w:t>
      </w:r>
      <w:r>
        <w:t>）、长方型</w:t>
      </w:r>
      <w:r>
        <w:t>(Rectangle)</w:t>
      </w:r>
      <w:r>
        <w:br/>
      </w:r>
      <w:r>
        <w:t>和椭圆型焊盘</w:t>
      </w:r>
      <w:r>
        <w:t>(Oblong)</w:t>
      </w:r>
      <w:r>
        <w:t>等，在命名的时候则分别取其英文名字的首字母来加以区</w:t>
      </w:r>
      <w:r>
        <w:br/>
      </w:r>
      <w:r>
        <w:t>别，例如：</w:t>
      </w:r>
      <w:r>
        <w:t xml:space="preserve">p40s26.pad </w:t>
      </w:r>
      <w:r>
        <w:t>外经为</w:t>
      </w:r>
      <w:r>
        <w:t>40mil</w:t>
      </w:r>
      <w:r>
        <w:t>、内经为</w:t>
      </w:r>
      <w:r>
        <w:t xml:space="preserve">26mil </w:t>
      </w:r>
      <w:r>
        <w:t>的方型焊盘。</w:t>
      </w:r>
      <w:r>
        <w:br/>
      </w:r>
      <w:r>
        <w:t>在长方形焊盘设计中，由于存在不同的长宽尺寸，所以我们在其名中给予指</w:t>
      </w:r>
      <w:r>
        <w:br/>
      </w:r>
      <w:r>
        <w:t>定，起方法是：将焊盘尺寸用数学方式表示出来即（</w:t>
      </w:r>
      <w:r>
        <w:t>width×height</w:t>
      </w:r>
      <w:r>
        <w:t>），当然在输</w:t>
      </w:r>
      <w:r>
        <w:br/>
      </w:r>
      <w:r>
        <w:t>入名字时不能输入数学符号</w:t>
      </w:r>
      <w:r>
        <w:t>“×”</w:t>
      </w:r>
      <w:r>
        <w:t>，因此我们用字母</w:t>
      </w:r>
      <w:r>
        <w:t>“x”</w:t>
      </w:r>
      <w:r>
        <w:t>来代替。</w:t>
      </w:r>
      <w:r>
        <w:br/>
      </w:r>
      <w:r>
        <w:t>例如：</w:t>
      </w:r>
      <w:r>
        <w:t xml:space="preserve">p40x140r20.pad </w:t>
      </w:r>
      <w:r>
        <w:t>表示</w:t>
      </w:r>
      <w:r>
        <w:t xml:space="preserve">width </w:t>
      </w:r>
      <w:r>
        <w:t>为</w:t>
      </w:r>
      <w:r>
        <w:t>40mil</w:t>
      </w:r>
      <w:r>
        <w:t>、</w:t>
      </w:r>
      <w:r>
        <w:t xml:space="preserve">height </w:t>
      </w:r>
      <w:r>
        <w:t>为</w:t>
      </w:r>
      <w:r>
        <w:t>40mil</w:t>
      </w:r>
      <w:r>
        <w:t>、内经为</w:t>
      </w:r>
      <w:r>
        <w:t>20mil</w:t>
      </w:r>
      <w:r>
        <w:br/>
      </w:r>
      <w:r>
        <w:t>的长方型焊盘。</w:t>
      </w:r>
      <w:r>
        <w:br/>
        <w:t>2</w:t>
      </w:r>
      <w:r>
        <w:t>）命名格式为：</w:t>
      </w:r>
      <w:r>
        <w:t>h138c126p/u</w:t>
      </w:r>
      <w:r>
        <w:br/>
      </w:r>
      <w:r>
        <w:t>说明：</w:t>
      </w:r>
      <w:r>
        <w:t xml:space="preserve"> h</w:t>
      </w:r>
      <w:r>
        <w:t>：表示的是定位孔（</w:t>
      </w:r>
      <w:r>
        <w:t>hole</w:t>
      </w:r>
      <w:r>
        <w:t>）；</w:t>
      </w:r>
      <w:r>
        <w:br/>
        <w:t>138</w:t>
      </w:r>
      <w:r>
        <w:t>：表示的是定位孔（或焊盘）的外经为</w:t>
      </w:r>
      <w:r>
        <w:t>138mil</w:t>
      </w:r>
      <w:r>
        <w:t>；</w:t>
      </w:r>
      <w:r>
        <w:br/>
        <w:t>c</w:t>
      </w:r>
      <w:r>
        <w:t>：表示的是圆形（</w:t>
      </w:r>
      <w:r>
        <w:t>circle</w:t>
      </w:r>
      <w:r>
        <w:t>）；</w:t>
      </w:r>
      <w:r>
        <w:br/>
        <w:t>126</w:t>
      </w:r>
      <w:r>
        <w:t>：表示孔经是</w:t>
      </w:r>
      <w:r>
        <w:t>126mil</w:t>
      </w:r>
      <w:r>
        <w:t>；</w:t>
      </w:r>
      <w:r>
        <w:br/>
        <w:t>p</w:t>
      </w:r>
      <w:r>
        <w:t>：表示金属化（</w:t>
      </w:r>
      <w:r>
        <w:t>plated</w:t>
      </w:r>
      <w:r>
        <w:t>）孔；</w:t>
      </w:r>
      <w:r>
        <w:br/>
        <w:t>u</w:t>
      </w:r>
      <w:r>
        <w:t>：或非金属化（</w:t>
      </w:r>
      <w:r>
        <w:t>unplated</w:t>
      </w:r>
      <w:r>
        <w:t>）孔。</w:t>
      </w:r>
      <w:r>
        <w:br/>
      </w:r>
      <w:r>
        <w:t>注：在实际使用中，焊盘也可以做定位孔使用，但为管理上的方便，在此将焊盘与定</w:t>
      </w:r>
      <w:r>
        <w:br/>
      </w:r>
      <w:r>
        <w:t>位孔作了区别。</w:t>
      </w:r>
      <w:r>
        <w:br/>
      </w:r>
      <w:r>
        <w:lastRenderedPageBreak/>
        <w:t>三、表面贴焊盘</w:t>
      </w:r>
      <w:r>
        <w:br/>
        <w:t>1</w:t>
      </w:r>
      <w:r>
        <w:t>、长方形焊盘</w:t>
      </w:r>
      <w:r>
        <w:br/>
      </w:r>
      <w:r>
        <w:t>命名格式为：</w:t>
      </w:r>
      <w:r>
        <w:t>s15_60</w:t>
      </w:r>
      <w:r>
        <w:br/>
      </w:r>
      <w:r>
        <w:t>说明：</w:t>
      </w:r>
      <w:r>
        <w:t xml:space="preserve">s </w:t>
      </w:r>
      <w:r>
        <w:t>表示表面贴（</w:t>
      </w:r>
      <w:r>
        <w:t>Surface mount</w:t>
      </w:r>
      <w:r>
        <w:t>）焊盘；</w:t>
      </w:r>
      <w:r>
        <w:br/>
        <w:t>15</w:t>
      </w:r>
      <w:r>
        <w:t>：表示</w:t>
      </w:r>
      <w:r>
        <w:t xml:space="preserve">width </w:t>
      </w:r>
      <w:r>
        <w:t>为</w:t>
      </w:r>
      <w:r>
        <w:t>15mil;</w:t>
      </w:r>
      <w:r>
        <w:br/>
        <w:t>60</w:t>
      </w:r>
      <w:r>
        <w:t>：表示</w:t>
      </w:r>
      <w:r>
        <w:t xml:space="preserve">height </w:t>
      </w:r>
      <w:r>
        <w:t>为</w:t>
      </w:r>
      <w:r>
        <w:t>60mil</w:t>
      </w:r>
      <w:r>
        <w:t>。</w:t>
      </w:r>
      <w:r>
        <w:br/>
        <w:t>2</w:t>
      </w:r>
      <w:r>
        <w:t>、方形焊盘</w:t>
      </w:r>
      <w:r>
        <w:br/>
      </w:r>
      <w:r>
        <w:t>命名格式为：</w:t>
      </w:r>
      <w:r>
        <w:t>ss040</w:t>
      </w:r>
      <w:r>
        <w:br/>
      </w:r>
      <w:r>
        <w:t>说明：第一个</w:t>
      </w:r>
      <w:r>
        <w:t xml:space="preserve">s </w:t>
      </w:r>
      <w:r>
        <w:t>表示表面贴（</w:t>
      </w:r>
      <w:r>
        <w:t>Surface mount</w:t>
      </w:r>
      <w:r>
        <w:t>）焊盘；</w:t>
      </w:r>
      <w:r>
        <w:br/>
      </w:r>
      <w:r>
        <w:t>第二个</w:t>
      </w:r>
      <w:r>
        <w:t xml:space="preserve">s </w:t>
      </w:r>
      <w:r>
        <w:t>表示方型（</w:t>
      </w:r>
      <w:r>
        <w:t>Square</w:t>
      </w:r>
      <w:r>
        <w:t>）焊盘；</w:t>
      </w:r>
      <w:r>
        <w:br/>
        <w:t>040</w:t>
      </w:r>
      <w:r>
        <w:t>：表示</w:t>
      </w:r>
      <w:r>
        <w:t xml:space="preserve">width </w:t>
      </w:r>
      <w:r>
        <w:t>和</w:t>
      </w:r>
      <w:r>
        <w:t xml:space="preserve">height </w:t>
      </w:r>
      <w:r>
        <w:t>都为</w:t>
      </w:r>
      <w:r>
        <w:t>40mil</w:t>
      </w:r>
      <w:r>
        <w:t>。</w:t>
      </w:r>
      <w:r>
        <w:br/>
        <w:t>3</w:t>
      </w:r>
      <w:r>
        <w:t>、圆形焊盘</w:t>
      </w:r>
      <w:r>
        <w:br/>
      </w:r>
      <w:r>
        <w:t>命名格式为：</w:t>
      </w:r>
      <w:r>
        <w:t>sc040</w:t>
      </w:r>
      <w:r>
        <w:br/>
      </w:r>
      <w:r>
        <w:t>说明：</w:t>
      </w:r>
      <w:r>
        <w:t xml:space="preserve">s </w:t>
      </w:r>
      <w:r>
        <w:t>表示表面贴（</w:t>
      </w:r>
      <w:r>
        <w:t>Surface mount</w:t>
      </w:r>
      <w:r>
        <w:t>）焊盘；</w:t>
      </w:r>
      <w:r>
        <w:br/>
        <w:t xml:space="preserve">c </w:t>
      </w:r>
      <w:r>
        <w:t>表示圆型（</w:t>
      </w:r>
      <w:r>
        <w:t>Circle</w:t>
      </w:r>
      <w:r>
        <w:t>）焊盘；</w:t>
      </w:r>
      <w:r>
        <w:br/>
        <w:t>040</w:t>
      </w:r>
      <w:r>
        <w:t>：表示</w:t>
      </w:r>
      <w:r>
        <w:t xml:space="preserve">width </w:t>
      </w:r>
      <w:r>
        <w:t>和</w:t>
      </w:r>
      <w:r>
        <w:t xml:space="preserve">height </w:t>
      </w:r>
      <w:r>
        <w:t>都为</w:t>
      </w:r>
      <w:r>
        <w:t>40mil</w:t>
      </w:r>
      <w:r>
        <w:t>。</w:t>
      </w:r>
      <w:r>
        <w:br/>
      </w:r>
      <w:r>
        <w:t>注意：</w:t>
      </w:r>
      <w:r>
        <w:br/>
        <w:t>1</w:t>
      </w:r>
      <w:r>
        <w:t>）</w:t>
      </w:r>
      <w:r>
        <w:t xml:space="preserve">width </w:t>
      </w:r>
      <w:r>
        <w:t>和</w:t>
      </w:r>
      <w:r>
        <w:t xml:space="preserve">height </w:t>
      </w:r>
      <w:r>
        <w:t>是指</w:t>
      </w:r>
      <w:r>
        <w:t xml:space="preserve">Allegro </w:t>
      </w:r>
      <w:r>
        <w:t>的</w:t>
      </w:r>
      <w:r>
        <w:t xml:space="preserve">Pad_Designer </w:t>
      </w:r>
      <w:r>
        <w:t>工具中的参数，用这两</w:t>
      </w:r>
      <w:r>
        <w:br/>
      </w:r>
      <w:r>
        <w:t>个参数来指定焊盘的长和宽或直径。</w:t>
      </w:r>
      <w:r>
        <w:br/>
        <w:t>2</w:t>
      </w:r>
      <w:r>
        <w:t>）如上方法指定的名称均表示在</w:t>
      </w:r>
      <w:r>
        <w:t xml:space="preserve">top </w:t>
      </w:r>
      <w:r>
        <w:t>层的焊盘，如果所设计的焊盘是在</w:t>
      </w:r>
      <w:r>
        <w:br/>
        <w:t xml:space="preserve">Bottom </w:t>
      </w:r>
      <w:r>
        <w:t>层时，我们在名称后加一字母</w:t>
      </w:r>
      <w:r>
        <w:t>“b”</w:t>
      </w:r>
      <w:r>
        <w:t>来表示。</w:t>
      </w:r>
      <w:r>
        <w:br/>
      </w:r>
      <w:r>
        <w:t>四、过孔</w:t>
      </w:r>
      <w:r>
        <w:br/>
      </w:r>
      <w:r>
        <w:t>命名格式为：</w:t>
      </w:r>
      <w:r>
        <w:t>v24_12</w:t>
      </w:r>
      <w:r>
        <w:br/>
      </w:r>
      <w:r>
        <w:t>说明：</w:t>
      </w:r>
      <w:r>
        <w:t>v</w:t>
      </w:r>
      <w:r>
        <w:t>：表示过孔（</w:t>
      </w:r>
      <w:r>
        <w:t>via</w:t>
      </w:r>
      <w:r>
        <w:t>）；</w:t>
      </w:r>
      <w:r>
        <w:br/>
        <w:t>24</w:t>
      </w:r>
      <w:r>
        <w:t>：表示过孔外经为</w:t>
      </w:r>
      <w:r>
        <w:t>24mil</w:t>
      </w:r>
      <w:r>
        <w:t>；</w:t>
      </w:r>
      <w:r>
        <w:br/>
        <w:t>12</w:t>
      </w:r>
      <w:r>
        <w:t>：表示过孔的内孔径为</w:t>
      </w:r>
      <w:r>
        <w:t>12mil</w:t>
      </w:r>
      <w:r>
        <w:t>。</w:t>
      </w:r>
      <w:r>
        <w:br/>
      </w:r>
      <w:r>
        <w:t>另外我们还专门设计了针对</w:t>
      </w:r>
      <w:r>
        <w:t xml:space="preserve"> BGA </w:t>
      </w:r>
      <w:r>
        <w:t>封装用的过孔：</w:t>
      </w:r>
      <w:r>
        <w:t>vbga24_12.pad</w:t>
      </w:r>
      <w:r>
        <w:br/>
      </w:r>
      <w:r>
        <w:t>名词解释：</w:t>
      </w:r>
      <w:r>
        <w:br/>
      </w:r>
      <w:r>
        <w:t>阻焊层（</w:t>
      </w:r>
      <w:r>
        <w:t>Solder Mask</w:t>
      </w:r>
      <w:r>
        <w:t>）：</w:t>
      </w:r>
      <w:r>
        <w:br/>
      </w:r>
      <w:r>
        <w:t>又叫绿油层，是电路板的非布线层，用于制成丝网漏印板，将不需要焊接的地方涂上阻</w:t>
      </w:r>
      <w:r>
        <w:br/>
      </w:r>
      <w:r>
        <w:lastRenderedPageBreak/>
        <w:t>焊剂。由于焊接电路板时焊锡在高温下的流动性，所以必须在不需要焊接的地方涂一层阻焊</w:t>
      </w:r>
      <w:r>
        <w:br/>
      </w:r>
      <w:r>
        <w:t>物质，防止焊锡流动、溢出引起短路。</w:t>
      </w:r>
      <w:r>
        <w:br/>
      </w:r>
      <w:r>
        <w:t>在阻焊层上预留的焊盘大小，要比实际焊盘大一些，其差值一般为</w:t>
      </w:r>
      <w:r>
        <w:t>10</w:t>
      </w:r>
      <w:r>
        <w:t>～</w:t>
      </w:r>
      <w:r>
        <w:t>20mil</w:t>
      </w:r>
      <w:r>
        <w:t>，在</w:t>
      </w:r>
      <w:r>
        <w:br/>
        <w:t xml:space="preserve">Pad_Design </w:t>
      </w:r>
      <w:r>
        <w:t>工具中可以进行设定。</w:t>
      </w:r>
      <w:r>
        <w:br/>
      </w:r>
      <w:r>
        <w:t>在制作</w:t>
      </w:r>
      <w:r>
        <w:t xml:space="preserve"> PCB </w:t>
      </w:r>
      <w:r>
        <w:t>时，使用阻焊层来制作涓板，再以涓板将防焊漆（绿、黄、红等）印到电</w:t>
      </w:r>
      <w:r>
        <w:br/>
      </w:r>
      <w:r>
        <w:t>路板上，所以电路板上除了焊盘和过孔外，都会印上防焊漆。</w:t>
      </w:r>
      <w:r>
        <w:br/>
      </w:r>
      <w:r>
        <w:t>锡膏防护层（</w:t>
      </w:r>
      <w:r>
        <w:t>Paste Mask</w:t>
      </w:r>
      <w:r>
        <w:t>）</w:t>
      </w:r>
      <w:r>
        <w:t>:</w:t>
      </w:r>
      <w:r>
        <w:br/>
      </w:r>
      <w:r>
        <w:t>为非布线层，该层用来制作钢膜（片），而钢膜上的孔就对应着电路板上的</w:t>
      </w:r>
      <w:r>
        <w:t xml:space="preserve">SMD </w:t>
      </w:r>
      <w:r>
        <w:t>器件</w:t>
      </w:r>
      <w:r>
        <w:br/>
      </w:r>
      <w:r>
        <w:t>的焊点。在表面贴装（</w:t>
      </w:r>
      <w:r>
        <w:t>SMD</w:t>
      </w:r>
      <w:r>
        <w:t>）器件焊接时，先将钢膜盖在电路板上（与实际焊盘对应），然</w:t>
      </w:r>
      <w:r>
        <w:br/>
      </w:r>
      <w:r>
        <w:t>后将锡膏涂上，用刮片将多余的锡膏刮去，移除钢膜，这样</w:t>
      </w:r>
      <w:r>
        <w:t xml:space="preserve">SMD </w:t>
      </w:r>
      <w:r>
        <w:t>器件的焊盘就加上了锡膏，</w:t>
      </w:r>
      <w:r>
        <w:br/>
      </w:r>
      <w:r>
        <w:t>之后将</w:t>
      </w:r>
      <w:r>
        <w:t xml:space="preserve">SMD </w:t>
      </w:r>
      <w:r>
        <w:t>器件贴附到锡膏上去（手工或贴片机），最后通过回流焊机完成</w:t>
      </w:r>
      <w:r>
        <w:t xml:space="preserve">SMD </w:t>
      </w:r>
      <w:r>
        <w:t>器件的焊</w:t>
      </w:r>
      <w:r>
        <w:br/>
      </w:r>
      <w:r>
        <w:t>接。</w:t>
      </w:r>
      <w:r>
        <w:br/>
      </w:r>
      <w:r>
        <w:t>通常钢膜上孔径的大小会比电路板上实际的焊点小一些，这个差值在</w:t>
      </w:r>
      <w:r>
        <w:t xml:space="preserve"> Pad_Design </w:t>
      </w:r>
      <w:r>
        <w:t>工具</w:t>
      </w:r>
      <w:r>
        <w:br/>
      </w:r>
      <w:r>
        <w:t>中可以进行设定。</w:t>
      </w:r>
    </w:p>
    <w:sectPr w:rsidR="00AF417E" w:rsidRPr="00C95671">
      <w:footnotePr>
        <w:pos w:val="beneathText"/>
      </w:footnotePr>
      <w:pgSz w:w="11905" w:h="16837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A93" w:rsidRDefault="00671A93" w:rsidP="008415FB">
      <w:r>
        <w:separator/>
      </w:r>
    </w:p>
  </w:endnote>
  <w:endnote w:type="continuationSeparator" w:id="0">
    <w:p w:rsidR="00671A93" w:rsidRDefault="00671A93" w:rsidP="00841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A93" w:rsidRDefault="00671A93" w:rsidP="008415FB">
      <w:r>
        <w:separator/>
      </w:r>
    </w:p>
  </w:footnote>
  <w:footnote w:type="continuationSeparator" w:id="0">
    <w:p w:rsidR="00671A93" w:rsidRDefault="00671A93" w:rsidP="00841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2"/>
    <w:multiLevelType w:val="multilevel"/>
    <w:tmpl w:val="00000002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5">
    <w:nsid w:val="00000006"/>
    <w:multiLevelType w:val="multilevel"/>
    <w:tmpl w:val="00000006"/>
    <w:name w:val="WW8Num5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6">
    <w:nsid w:val="00000007"/>
    <w:multiLevelType w:val="multilevel"/>
    <w:tmpl w:val="00000007"/>
    <w:name w:val="WW8Num12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7">
    <w:nsid w:val="00000008"/>
    <w:multiLevelType w:val="multilevel"/>
    <w:tmpl w:val="00000008"/>
    <w:name w:val="WW8Num7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8">
    <w:nsid w:val="00000009"/>
    <w:multiLevelType w:val="multilevel"/>
    <w:tmpl w:val="00000009"/>
    <w:name w:val="WW8Num8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9">
    <w:nsid w:val="0000000A"/>
    <w:multiLevelType w:val="multilevel"/>
    <w:tmpl w:val="0000000A"/>
    <w:name w:val="WW8Num9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0">
    <w:nsid w:val="0000000B"/>
    <w:multiLevelType w:val="multilevel"/>
    <w:tmpl w:val="0EA40500"/>
    <w:lvl w:ilvl="0">
      <w:start w:val="1"/>
      <w:numFmt w:val="bullet"/>
      <w:lvlText w:val="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1">
    <w:nsid w:val="0000000C"/>
    <w:multiLevelType w:val="multilevel"/>
    <w:tmpl w:val="DC16F480"/>
    <w:lvl w:ilvl="0">
      <w:start w:val="1"/>
      <w:numFmt w:val="bullet"/>
      <w:lvlText w:val="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2">
    <w:nsid w:val="0000000D"/>
    <w:multiLevelType w:val="multilevel"/>
    <w:tmpl w:val="0000000D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4">
    <w:nsid w:val="0000000F"/>
    <w:multiLevelType w:val="multilevel"/>
    <w:tmpl w:val="08EECE72"/>
    <w:lvl w:ilvl="0">
      <w:start w:val="1"/>
      <w:numFmt w:val="bullet"/>
      <w:lvlText w:val="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5">
    <w:nsid w:val="00000010"/>
    <w:multiLevelType w:val="multilevel"/>
    <w:tmpl w:val="00000010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6">
    <w:nsid w:val="00000011"/>
    <w:multiLevelType w:val="multilevel"/>
    <w:tmpl w:val="A0C89388"/>
    <w:lvl w:ilvl="0">
      <w:start w:val="1"/>
      <w:numFmt w:val="bullet"/>
      <w:lvlText w:val="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7">
    <w:nsid w:val="00000012"/>
    <w:multiLevelType w:val="multilevel"/>
    <w:tmpl w:val="00000012"/>
    <w:lvl w:ilvl="0">
      <w:start w:val="1"/>
      <w:numFmt w:val="bullet"/>
      <w:lvlText w:val="•"/>
      <w:lvlJc w:val="left"/>
      <w:pPr>
        <w:tabs>
          <w:tab w:val="num" w:pos="283"/>
        </w:tabs>
        <w:ind w:left="283" w:hanging="283"/>
      </w:pPr>
      <w:rPr>
        <w:rFonts w:ascii="Tahoma" w:hAnsi="Tahoma" w:cs="StarSymbol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8">
    <w:nsid w:val="00000013"/>
    <w:multiLevelType w:val="multilevel"/>
    <w:tmpl w:val="680E5060"/>
    <w:lvl w:ilvl="0">
      <w:start w:val="1"/>
      <w:numFmt w:val="bullet"/>
      <w:lvlText w:val="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19">
    <w:nsid w:val="00000014"/>
    <w:multiLevelType w:val="multilevel"/>
    <w:tmpl w:val="0C5A163C"/>
    <w:lvl w:ilvl="0">
      <w:start w:val="1"/>
      <w:numFmt w:val="bullet"/>
      <w:lvlText w:val=""/>
      <w:lvlJc w:val="left"/>
      <w:pPr>
        <w:tabs>
          <w:tab w:val="num" w:pos="283"/>
        </w:tabs>
        <w:ind w:left="283" w:hanging="283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•"/>
      <w:lvlJc w:val="left"/>
      <w:pPr>
        <w:tabs>
          <w:tab w:val="num" w:pos="567"/>
        </w:tabs>
        <w:ind w:left="567" w:hanging="283"/>
      </w:pPr>
      <w:rPr>
        <w:rFonts w:ascii="Tahoma" w:hAnsi="Tahoma" w:cs="StarSymbol"/>
        <w:sz w:val="18"/>
        <w:szCs w:val="18"/>
      </w:rPr>
    </w:lvl>
    <w:lvl w:ilvl="2">
      <w:start w:val="1"/>
      <w:numFmt w:val="bullet"/>
      <w:lvlText w:val="•"/>
      <w:lvlJc w:val="left"/>
      <w:pPr>
        <w:tabs>
          <w:tab w:val="num" w:pos="850"/>
        </w:tabs>
        <w:ind w:left="850" w:hanging="283"/>
      </w:pPr>
      <w:rPr>
        <w:rFonts w:ascii="Tahoma" w:hAnsi="Tahoma" w:cs="StarSymbol"/>
        <w:sz w:val="18"/>
        <w:szCs w:val="18"/>
      </w:rPr>
    </w:lvl>
    <w:lvl w:ilvl="3">
      <w:start w:val="1"/>
      <w:numFmt w:val="bullet"/>
      <w:lvlText w:val="•"/>
      <w:lvlJc w:val="left"/>
      <w:pPr>
        <w:tabs>
          <w:tab w:val="num" w:pos="1134"/>
        </w:tabs>
        <w:ind w:left="1134" w:hanging="283"/>
      </w:pPr>
      <w:rPr>
        <w:rFonts w:ascii="Tahoma" w:hAnsi="Tahoma" w:cs="StarSymbol"/>
        <w:sz w:val="18"/>
        <w:szCs w:val="18"/>
      </w:rPr>
    </w:lvl>
    <w:lvl w:ilvl="4">
      <w:start w:val="1"/>
      <w:numFmt w:val="bullet"/>
      <w:lvlText w:val="•"/>
      <w:lvlJc w:val="left"/>
      <w:pPr>
        <w:tabs>
          <w:tab w:val="num" w:pos="1417"/>
        </w:tabs>
        <w:ind w:left="1417" w:hanging="283"/>
      </w:pPr>
      <w:rPr>
        <w:rFonts w:ascii="Tahoma" w:hAnsi="Tahoma" w:cs="StarSymbol"/>
        <w:sz w:val="18"/>
        <w:szCs w:val="18"/>
      </w:rPr>
    </w:lvl>
    <w:lvl w:ilvl="5">
      <w:start w:val="1"/>
      <w:numFmt w:val="bullet"/>
      <w:lvlText w:val="•"/>
      <w:lvlJc w:val="left"/>
      <w:pPr>
        <w:tabs>
          <w:tab w:val="num" w:pos="1701"/>
        </w:tabs>
        <w:ind w:left="1701" w:hanging="283"/>
      </w:pPr>
      <w:rPr>
        <w:rFonts w:ascii="Tahoma" w:hAnsi="Tahoma" w:cs="StarSymbol"/>
        <w:sz w:val="18"/>
        <w:szCs w:val="18"/>
      </w:rPr>
    </w:lvl>
    <w:lvl w:ilvl="6">
      <w:start w:val="1"/>
      <w:numFmt w:val="bullet"/>
      <w:lvlText w:val="•"/>
      <w:lvlJc w:val="left"/>
      <w:pPr>
        <w:tabs>
          <w:tab w:val="num" w:pos="1984"/>
        </w:tabs>
        <w:ind w:left="1984" w:hanging="283"/>
      </w:pPr>
      <w:rPr>
        <w:rFonts w:ascii="Tahoma" w:hAnsi="Tahoma" w:cs="StarSymbol"/>
        <w:sz w:val="18"/>
        <w:szCs w:val="18"/>
      </w:rPr>
    </w:lvl>
    <w:lvl w:ilvl="7">
      <w:start w:val="1"/>
      <w:numFmt w:val="bullet"/>
      <w:lvlText w:val="•"/>
      <w:lvlJc w:val="left"/>
      <w:pPr>
        <w:tabs>
          <w:tab w:val="num" w:pos="2268"/>
        </w:tabs>
        <w:ind w:left="2268" w:hanging="283"/>
      </w:pPr>
      <w:rPr>
        <w:rFonts w:ascii="Tahoma" w:hAnsi="Tahoma" w:cs="StarSymbol"/>
        <w:sz w:val="18"/>
        <w:szCs w:val="18"/>
      </w:rPr>
    </w:lvl>
    <w:lvl w:ilvl="8">
      <w:start w:val="1"/>
      <w:numFmt w:val="bullet"/>
      <w:lvlText w:val="•"/>
      <w:lvlJc w:val="left"/>
      <w:pPr>
        <w:tabs>
          <w:tab w:val="num" w:pos="2551"/>
        </w:tabs>
        <w:ind w:left="2551" w:hanging="283"/>
      </w:pPr>
      <w:rPr>
        <w:rFonts w:ascii="Tahoma" w:hAnsi="Tahoma" w:cs="StarSymbol"/>
        <w:sz w:val="18"/>
        <w:szCs w:val="18"/>
      </w:rPr>
    </w:lvl>
  </w:abstractNum>
  <w:abstractNum w:abstractNumId="20">
    <w:nsid w:val="0FA56595"/>
    <w:multiLevelType w:val="hybridMultilevel"/>
    <w:tmpl w:val="C30E78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14C156D9"/>
    <w:multiLevelType w:val="multilevel"/>
    <w:tmpl w:val="16ECB11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22">
    <w:nsid w:val="23826D14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>
    <w:nsid w:val="31FD69A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24">
    <w:nsid w:val="3FB66292"/>
    <w:multiLevelType w:val="multilevel"/>
    <w:tmpl w:val="B39009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0111BBF"/>
    <w:multiLevelType w:val="multilevel"/>
    <w:tmpl w:val="4E06C04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50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65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43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5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57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5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6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442"/>
        </w:tabs>
        <w:ind w:left="5102" w:hanging="1700"/>
      </w:pPr>
      <w:rPr>
        <w:rFonts w:hint="eastAsia"/>
      </w:rPr>
    </w:lvl>
  </w:abstractNum>
  <w:abstractNum w:abstractNumId="26">
    <w:nsid w:val="407E705B"/>
    <w:multiLevelType w:val="multilevel"/>
    <w:tmpl w:val="04090023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7">
    <w:nsid w:val="419E1357"/>
    <w:multiLevelType w:val="hybridMultilevel"/>
    <w:tmpl w:val="26D88A7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45BF779A"/>
    <w:multiLevelType w:val="multilevel"/>
    <w:tmpl w:val="3648D6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4C673F59"/>
    <w:multiLevelType w:val="multilevel"/>
    <w:tmpl w:val="12E05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2362CE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86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301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41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53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64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75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87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9522"/>
        </w:tabs>
        <w:ind w:left="5102" w:hanging="1700"/>
      </w:pPr>
    </w:lvl>
  </w:abstractNum>
  <w:abstractNum w:abstractNumId="31">
    <w:nsid w:val="5E7E3F4F"/>
    <w:multiLevelType w:val="hybridMultilevel"/>
    <w:tmpl w:val="FCA60D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EE77FA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33">
    <w:nsid w:val="677D6D6D"/>
    <w:multiLevelType w:val="hybridMultilevel"/>
    <w:tmpl w:val="5A6E7F4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734F6F5B"/>
    <w:multiLevelType w:val="hybridMultilevel"/>
    <w:tmpl w:val="70421A26"/>
    <w:lvl w:ilvl="0" w:tplc="6D0CC1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7762D3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6">
    <w:nsid w:val="7B62280A"/>
    <w:multiLevelType w:val="multilevel"/>
    <w:tmpl w:val="1DD4CFF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>
    <w:nsid w:val="7CAE784C"/>
    <w:multiLevelType w:val="hybridMultilevel"/>
    <w:tmpl w:val="7B3415F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21"/>
  </w:num>
  <w:num w:numId="3">
    <w:abstractNumId w:val="22"/>
  </w:num>
  <w:num w:numId="4">
    <w:abstractNumId w:val="32"/>
  </w:num>
  <w:num w:numId="5">
    <w:abstractNumId w:val="35"/>
  </w:num>
  <w:num w:numId="6">
    <w:abstractNumId w:val="26"/>
  </w:num>
  <w:num w:numId="7">
    <w:abstractNumId w:val="23"/>
  </w:num>
  <w:num w:numId="8">
    <w:abstractNumId w:val="30"/>
  </w:num>
  <w:num w:numId="9">
    <w:abstractNumId w:val="27"/>
  </w:num>
  <w:num w:numId="10">
    <w:abstractNumId w:val="37"/>
  </w:num>
  <w:num w:numId="11">
    <w:abstractNumId w:val="33"/>
  </w:num>
  <w:num w:numId="12">
    <w:abstractNumId w:val="28"/>
  </w:num>
  <w:num w:numId="13">
    <w:abstractNumId w:val="34"/>
  </w:num>
  <w:num w:numId="14">
    <w:abstractNumId w:val="36"/>
  </w:num>
  <w:num w:numId="15">
    <w:abstractNumId w:val="24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5"/>
  </w:num>
  <w:num w:numId="22">
    <w:abstractNumId w:val="6"/>
  </w:num>
  <w:num w:numId="23">
    <w:abstractNumId w:val="7"/>
  </w:num>
  <w:num w:numId="24">
    <w:abstractNumId w:val="8"/>
  </w:num>
  <w:num w:numId="25">
    <w:abstractNumId w:val="9"/>
  </w:num>
  <w:num w:numId="26">
    <w:abstractNumId w:val="10"/>
  </w:num>
  <w:num w:numId="27">
    <w:abstractNumId w:val="11"/>
  </w:num>
  <w:num w:numId="28">
    <w:abstractNumId w:val="12"/>
  </w:num>
  <w:num w:numId="29">
    <w:abstractNumId w:val="13"/>
  </w:num>
  <w:num w:numId="30">
    <w:abstractNumId w:val="14"/>
  </w:num>
  <w:num w:numId="31">
    <w:abstractNumId w:val="15"/>
  </w:num>
  <w:num w:numId="32">
    <w:abstractNumId w:val="16"/>
  </w:num>
  <w:num w:numId="33">
    <w:abstractNumId w:val="17"/>
  </w:num>
  <w:num w:numId="34">
    <w:abstractNumId w:val="18"/>
  </w:num>
  <w:num w:numId="35">
    <w:abstractNumId w:val="19"/>
  </w:num>
  <w:num w:numId="36">
    <w:abstractNumId w:val="20"/>
  </w:num>
  <w:num w:numId="37">
    <w:abstractNumId w:val="31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PersonalInformation/>
  <w:removeDateAndTime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8EE"/>
    <w:rsid w:val="00000B13"/>
    <w:rsid w:val="000013A3"/>
    <w:rsid w:val="00002782"/>
    <w:rsid w:val="00015696"/>
    <w:rsid w:val="00030A85"/>
    <w:rsid w:val="00031E22"/>
    <w:rsid w:val="000348D7"/>
    <w:rsid w:val="00035475"/>
    <w:rsid w:val="00036218"/>
    <w:rsid w:val="00036AE1"/>
    <w:rsid w:val="00043413"/>
    <w:rsid w:val="00046F20"/>
    <w:rsid w:val="00050277"/>
    <w:rsid w:val="000521AE"/>
    <w:rsid w:val="00053634"/>
    <w:rsid w:val="000554FD"/>
    <w:rsid w:val="00063D3D"/>
    <w:rsid w:val="00064EAA"/>
    <w:rsid w:val="00064EAF"/>
    <w:rsid w:val="00066713"/>
    <w:rsid w:val="00073E0D"/>
    <w:rsid w:val="000817D6"/>
    <w:rsid w:val="0008327E"/>
    <w:rsid w:val="00084ABE"/>
    <w:rsid w:val="00086872"/>
    <w:rsid w:val="00091C95"/>
    <w:rsid w:val="00094DE0"/>
    <w:rsid w:val="000A3D62"/>
    <w:rsid w:val="000A5471"/>
    <w:rsid w:val="000A5658"/>
    <w:rsid w:val="000A572A"/>
    <w:rsid w:val="000B10D5"/>
    <w:rsid w:val="000B4B3C"/>
    <w:rsid w:val="000C2F11"/>
    <w:rsid w:val="000C66AA"/>
    <w:rsid w:val="000D0666"/>
    <w:rsid w:val="000D12DC"/>
    <w:rsid w:val="000D1D54"/>
    <w:rsid w:val="000D7A22"/>
    <w:rsid w:val="000E2995"/>
    <w:rsid w:val="000E589C"/>
    <w:rsid w:val="000E5DE0"/>
    <w:rsid w:val="000E7208"/>
    <w:rsid w:val="000E788C"/>
    <w:rsid w:val="000F55DC"/>
    <w:rsid w:val="001019E7"/>
    <w:rsid w:val="0010654D"/>
    <w:rsid w:val="00116C9C"/>
    <w:rsid w:val="0012134F"/>
    <w:rsid w:val="001224C9"/>
    <w:rsid w:val="00126BF8"/>
    <w:rsid w:val="00127C0F"/>
    <w:rsid w:val="00134016"/>
    <w:rsid w:val="00134399"/>
    <w:rsid w:val="001368C9"/>
    <w:rsid w:val="00141C0F"/>
    <w:rsid w:val="001430C9"/>
    <w:rsid w:val="00145B8A"/>
    <w:rsid w:val="00151548"/>
    <w:rsid w:val="00151812"/>
    <w:rsid w:val="00152D00"/>
    <w:rsid w:val="00154184"/>
    <w:rsid w:val="00156258"/>
    <w:rsid w:val="00157ACA"/>
    <w:rsid w:val="00160E5B"/>
    <w:rsid w:val="00164938"/>
    <w:rsid w:val="00166230"/>
    <w:rsid w:val="00166D16"/>
    <w:rsid w:val="0017364C"/>
    <w:rsid w:val="001760E1"/>
    <w:rsid w:val="0017694B"/>
    <w:rsid w:val="00180E06"/>
    <w:rsid w:val="00183470"/>
    <w:rsid w:val="00184449"/>
    <w:rsid w:val="00192FEE"/>
    <w:rsid w:val="00193E42"/>
    <w:rsid w:val="001943B3"/>
    <w:rsid w:val="001944C3"/>
    <w:rsid w:val="00196DF4"/>
    <w:rsid w:val="001A12F0"/>
    <w:rsid w:val="001A7C73"/>
    <w:rsid w:val="001B0255"/>
    <w:rsid w:val="001B5099"/>
    <w:rsid w:val="001B573A"/>
    <w:rsid w:val="001C18CC"/>
    <w:rsid w:val="001C341E"/>
    <w:rsid w:val="001D01FE"/>
    <w:rsid w:val="001D1C5E"/>
    <w:rsid w:val="001D1E63"/>
    <w:rsid w:val="001E0197"/>
    <w:rsid w:val="001E4172"/>
    <w:rsid w:val="001E6909"/>
    <w:rsid w:val="001F1397"/>
    <w:rsid w:val="001F4B12"/>
    <w:rsid w:val="001F7845"/>
    <w:rsid w:val="002001A2"/>
    <w:rsid w:val="00200CA7"/>
    <w:rsid w:val="002025C6"/>
    <w:rsid w:val="002064CD"/>
    <w:rsid w:val="002134BB"/>
    <w:rsid w:val="0022303F"/>
    <w:rsid w:val="00227531"/>
    <w:rsid w:val="00231601"/>
    <w:rsid w:val="00235467"/>
    <w:rsid w:val="002356D8"/>
    <w:rsid w:val="00240922"/>
    <w:rsid w:val="002431F7"/>
    <w:rsid w:val="0024614A"/>
    <w:rsid w:val="002465BD"/>
    <w:rsid w:val="0025242D"/>
    <w:rsid w:val="00253400"/>
    <w:rsid w:val="00255457"/>
    <w:rsid w:val="00260808"/>
    <w:rsid w:val="00262A96"/>
    <w:rsid w:val="00263C2A"/>
    <w:rsid w:val="00270D83"/>
    <w:rsid w:val="002719AF"/>
    <w:rsid w:val="002817F1"/>
    <w:rsid w:val="00281C0B"/>
    <w:rsid w:val="00290939"/>
    <w:rsid w:val="00290C13"/>
    <w:rsid w:val="0029105B"/>
    <w:rsid w:val="002940A4"/>
    <w:rsid w:val="00294363"/>
    <w:rsid w:val="00296387"/>
    <w:rsid w:val="00297462"/>
    <w:rsid w:val="002A01E2"/>
    <w:rsid w:val="002A13CC"/>
    <w:rsid w:val="002B02B8"/>
    <w:rsid w:val="002B07F3"/>
    <w:rsid w:val="002B373E"/>
    <w:rsid w:val="002C2930"/>
    <w:rsid w:val="002C37A4"/>
    <w:rsid w:val="002C4560"/>
    <w:rsid w:val="002C4F2F"/>
    <w:rsid w:val="002C502D"/>
    <w:rsid w:val="002D1D5D"/>
    <w:rsid w:val="002D7EDC"/>
    <w:rsid w:val="002D7FCC"/>
    <w:rsid w:val="002E1939"/>
    <w:rsid w:val="002E4BB5"/>
    <w:rsid w:val="002E6B05"/>
    <w:rsid w:val="002E74E0"/>
    <w:rsid w:val="002F52FE"/>
    <w:rsid w:val="002F74FC"/>
    <w:rsid w:val="00301E1E"/>
    <w:rsid w:val="00302524"/>
    <w:rsid w:val="00311BE4"/>
    <w:rsid w:val="0031640B"/>
    <w:rsid w:val="0031666A"/>
    <w:rsid w:val="0031750F"/>
    <w:rsid w:val="00322BB9"/>
    <w:rsid w:val="00327873"/>
    <w:rsid w:val="00332E1F"/>
    <w:rsid w:val="00333B73"/>
    <w:rsid w:val="00334331"/>
    <w:rsid w:val="00336227"/>
    <w:rsid w:val="00337F08"/>
    <w:rsid w:val="003439BA"/>
    <w:rsid w:val="00344057"/>
    <w:rsid w:val="0034405D"/>
    <w:rsid w:val="00345F79"/>
    <w:rsid w:val="00350275"/>
    <w:rsid w:val="00351B76"/>
    <w:rsid w:val="00352F9D"/>
    <w:rsid w:val="0035424E"/>
    <w:rsid w:val="003558F2"/>
    <w:rsid w:val="00360179"/>
    <w:rsid w:val="00360377"/>
    <w:rsid w:val="0036479F"/>
    <w:rsid w:val="003716B8"/>
    <w:rsid w:val="00373304"/>
    <w:rsid w:val="0037354C"/>
    <w:rsid w:val="0038248E"/>
    <w:rsid w:val="00384EB6"/>
    <w:rsid w:val="003871AA"/>
    <w:rsid w:val="003938A3"/>
    <w:rsid w:val="00396B82"/>
    <w:rsid w:val="003A04CC"/>
    <w:rsid w:val="003A163D"/>
    <w:rsid w:val="003A5AB7"/>
    <w:rsid w:val="003B1031"/>
    <w:rsid w:val="003B3E5F"/>
    <w:rsid w:val="003C5713"/>
    <w:rsid w:val="003C63D5"/>
    <w:rsid w:val="003C6C04"/>
    <w:rsid w:val="003D3BA0"/>
    <w:rsid w:val="003D5488"/>
    <w:rsid w:val="003E6A0A"/>
    <w:rsid w:val="003E7C38"/>
    <w:rsid w:val="003E7F7A"/>
    <w:rsid w:val="003F03F2"/>
    <w:rsid w:val="003F1C82"/>
    <w:rsid w:val="003F3DAD"/>
    <w:rsid w:val="003F3F57"/>
    <w:rsid w:val="003F4313"/>
    <w:rsid w:val="003F55AE"/>
    <w:rsid w:val="003F77E1"/>
    <w:rsid w:val="00401FFF"/>
    <w:rsid w:val="004023FD"/>
    <w:rsid w:val="00405948"/>
    <w:rsid w:val="00407D15"/>
    <w:rsid w:val="0041104C"/>
    <w:rsid w:val="00411A69"/>
    <w:rsid w:val="00414021"/>
    <w:rsid w:val="0041766B"/>
    <w:rsid w:val="00420842"/>
    <w:rsid w:val="004254F0"/>
    <w:rsid w:val="00427318"/>
    <w:rsid w:val="004311E6"/>
    <w:rsid w:val="0043167E"/>
    <w:rsid w:val="00431704"/>
    <w:rsid w:val="004327A6"/>
    <w:rsid w:val="00434ED4"/>
    <w:rsid w:val="00436D43"/>
    <w:rsid w:val="00452097"/>
    <w:rsid w:val="004520E9"/>
    <w:rsid w:val="00452681"/>
    <w:rsid w:val="004629A2"/>
    <w:rsid w:val="0046348D"/>
    <w:rsid w:val="0046367D"/>
    <w:rsid w:val="00464792"/>
    <w:rsid w:val="00465138"/>
    <w:rsid w:val="004661CB"/>
    <w:rsid w:val="00470572"/>
    <w:rsid w:val="00477432"/>
    <w:rsid w:val="004776D0"/>
    <w:rsid w:val="00480A30"/>
    <w:rsid w:val="00481FE6"/>
    <w:rsid w:val="004856F3"/>
    <w:rsid w:val="00485821"/>
    <w:rsid w:val="00495036"/>
    <w:rsid w:val="00497261"/>
    <w:rsid w:val="00497F0E"/>
    <w:rsid w:val="004A66CB"/>
    <w:rsid w:val="004A7F88"/>
    <w:rsid w:val="004B692E"/>
    <w:rsid w:val="004C0175"/>
    <w:rsid w:val="004C0850"/>
    <w:rsid w:val="004C30EC"/>
    <w:rsid w:val="004D602F"/>
    <w:rsid w:val="004E5B70"/>
    <w:rsid w:val="004E77FD"/>
    <w:rsid w:val="004F2832"/>
    <w:rsid w:val="004F2C86"/>
    <w:rsid w:val="004F3B06"/>
    <w:rsid w:val="004F5327"/>
    <w:rsid w:val="004F7AA9"/>
    <w:rsid w:val="00501316"/>
    <w:rsid w:val="00502D70"/>
    <w:rsid w:val="00505B09"/>
    <w:rsid w:val="00507B96"/>
    <w:rsid w:val="00521D7F"/>
    <w:rsid w:val="0052455A"/>
    <w:rsid w:val="00526FDE"/>
    <w:rsid w:val="00527881"/>
    <w:rsid w:val="005307A6"/>
    <w:rsid w:val="00530B7E"/>
    <w:rsid w:val="005331DE"/>
    <w:rsid w:val="00533658"/>
    <w:rsid w:val="0053418B"/>
    <w:rsid w:val="005422E9"/>
    <w:rsid w:val="005457AE"/>
    <w:rsid w:val="00550170"/>
    <w:rsid w:val="005511FD"/>
    <w:rsid w:val="0055381B"/>
    <w:rsid w:val="00555533"/>
    <w:rsid w:val="00560DD0"/>
    <w:rsid w:val="00561094"/>
    <w:rsid w:val="0056284C"/>
    <w:rsid w:val="00563EB5"/>
    <w:rsid w:val="00566314"/>
    <w:rsid w:val="005726CE"/>
    <w:rsid w:val="00573C0C"/>
    <w:rsid w:val="00576A80"/>
    <w:rsid w:val="00576DF5"/>
    <w:rsid w:val="00585E49"/>
    <w:rsid w:val="005901C5"/>
    <w:rsid w:val="0059227E"/>
    <w:rsid w:val="00592EB7"/>
    <w:rsid w:val="0059580C"/>
    <w:rsid w:val="005A52A3"/>
    <w:rsid w:val="005B21CF"/>
    <w:rsid w:val="005B2859"/>
    <w:rsid w:val="005B715B"/>
    <w:rsid w:val="005C00FF"/>
    <w:rsid w:val="005D0012"/>
    <w:rsid w:val="005D773A"/>
    <w:rsid w:val="005E338D"/>
    <w:rsid w:val="005F59EF"/>
    <w:rsid w:val="005F76BA"/>
    <w:rsid w:val="00600109"/>
    <w:rsid w:val="00602DC8"/>
    <w:rsid w:val="00603281"/>
    <w:rsid w:val="00607781"/>
    <w:rsid w:val="006127A2"/>
    <w:rsid w:val="00613AC0"/>
    <w:rsid w:val="006140B2"/>
    <w:rsid w:val="00620669"/>
    <w:rsid w:val="0062300B"/>
    <w:rsid w:val="00632060"/>
    <w:rsid w:val="00634D9C"/>
    <w:rsid w:val="0064271C"/>
    <w:rsid w:val="006432CC"/>
    <w:rsid w:val="006448FF"/>
    <w:rsid w:val="00650F9D"/>
    <w:rsid w:val="006511D5"/>
    <w:rsid w:val="00653B3C"/>
    <w:rsid w:val="006602DB"/>
    <w:rsid w:val="006609F8"/>
    <w:rsid w:val="00662C7F"/>
    <w:rsid w:val="006665AB"/>
    <w:rsid w:val="00671A93"/>
    <w:rsid w:val="0067654B"/>
    <w:rsid w:val="00676FEA"/>
    <w:rsid w:val="00684DAD"/>
    <w:rsid w:val="00685A8E"/>
    <w:rsid w:val="006974F6"/>
    <w:rsid w:val="006A01EA"/>
    <w:rsid w:val="006A05BC"/>
    <w:rsid w:val="006A09B9"/>
    <w:rsid w:val="006A46B1"/>
    <w:rsid w:val="006A5441"/>
    <w:rsid w:val="006B3EF2"/>
    <w:rsid w:val="006C16CE"/>
    <w:rsid w:val="006D1909"/>
    <w:rsid w:val="006D2A19"/>
    <w:rsid w:val="006D775B"/>
    <w:rsid w:val="006E225F"/>
    <w:rsid w:val="006F5EE1"/>
    <w:rsid w:val="00701CC2"/>
    <w:rsid w:val="00706286"/>
    <w:rsid w:val="00706BF2"/>
    <w:rsid w:val="00707117"/>
    <w:rsid w:val="007102BC"/>
    <w:rsid w:val="007136D0"/>
    <w:rsid w:val="00715DD2"/>
    <w:rsid w:val="00717426"/>
    <w:rsid w:val="007226E6"/>
    <w:rsid w:val="00725647"/>
    <w:rsid w:val="00726C36"/>
    <w:rsid w:val="00740D80"/>
    <w:rsid w:val="0074208B"/>
    <w:rsid w:val="00743310"/>
    <w:rsid w:val="0074426F"/>
    <w:rsid w:val="00750A1F"/>
    <w:rsid w:val="00750B2E"/>
    <w:rsid w:val="00751905"/>
    <w:rsid w:val="00766734"/>
    <w:rsid w:val="00766D8B"/>
    <w:rsid w:val="007703FB"/>
    <w:rsid w:val="007722E3"/>
    <w:rsid w:val="0077265E"/>
    <w:rsid w:val="0077443B"/>
    <w:rsid w:val="0077447A"/>
    <w:rsid w:val="00777413"/>
    <w:rsid w:val="007776F4"/>
    <w:rsid w:val="0078365A"/>
    <w:rsid w:val="007902A5"/>
    <w:rsid w:val="007921D8"/>
    <w:rsid w:val="00792CC6"/>
    <w:rsid w:val="00792E3C"/>
    <w:rsid w:val="007949AB"/>
    <w:rsid w:val="00797897"/>
    <w:rsid w:val="007C38D6"/>
    <w:rsid w:val="007C4425"/>
    <w:rsid w:val="007D4039"/>
    <w:rsid w:val="007E18F3"/>
    <w:rsid w:val="007E3C9C"/>
    <w:rsid w:val="007E612F"/>
    <w:rsid w:val="007E779D"/>
    <w:rsid w:val="007F18B4"/>
    <w:rsid w:val="007F3823"/>
    <w:rsid w:val="0080573C"/>
    <w:rsid w:val="008068CC"/>
    <w:rsid w:val="00813ACC"/>
    <w:rsid w:val="00815015"/>
    <w:rsid w:val="00816603"/>
    <w:rsid w:val="00830DCA"/>
    <w:rsid w:val="008337C8"/>
    <w:rsid w:val="008415FB"/>
    <w:rsid w:val="008420F8"/>
    <w:rsid w:val="0084250A"/>
    <w:rsid w:val="0085257A"/>
    <w:rsid w:val="008529F9"/>
    <w:rsid w:val="0086458A"/>
    <w:rsid w:val="0086486C"/>
    <w:rsid w:val="008648BD"/>
    <w:rsid w:val="00865F93"/>
    <w:rsid w:val="00867452"/>
    <w:rsid w:val="00867EE0"/>
    <w:rsid w:val="00874ECF"/>
    <w:rsid w:val="00881D2F"/>
    <w:rsid w:val="00882D25"/>
    <w:rsid w:val="008914A1"/>
    <w:rsid w:val="00893040"/>
    <w:rsid w:val="008A6E8F"/>
    <w:rsid w:val="008A6F9C"/>
    <w:rsid w:val="008B5A9B"/>
    <w:rsid w:val="008B7486"/>
    <w:rsid w:val="008C3899"/>
    <w:rsid w:val="008C5DA1"/>
    <w:rsid w:val="008C5F19"/>
    <w:rsid w:val="008D51BF"/>
    <w:rsid w:val="008E2730"/>
    <w:rsid w:val="008E6150"/>
    <w:rsid w:val="008E6547"/>
    <w:rsid w:val="008E7161"/>
    <w:rsid w:val="008F13FB"/>
    <w:rsid w:val="008F40FE"/>
    <w:rsid w:val="008F64F5"/>
    <w:rsid w:val="009008BC"/>
    <w:rsid w:val="0090766F"/>
    <w:rsid w:val="00907B9D"/>
    <w:rsid w:val="00916A15"/>
    <w:rsid w:val="009200AB"/>
    <w:rsid w:val="0092327B"/>
    <w:rsid w:val="00923F2E"/>
    <w:rsid w:val="00930057"/>
    <w:rsid w:val="009305B0"/>
    <w:rsid w:val="00935AAB"/>
    <w:rsid w:val="009409D7"/>
    <w:rsid w:val="009468EE"/>
    <w:rsid w:val="00946F6A"/>
    <w:rsid w:val="00947F0B"/>
    <w:rsid w:val="009507DD"/>
    <w:rsid w:val="00950BB9"/>
    <w:rsid w:val="009613CC"/>
    <w:rsid w:val="009631C8"/>
    <w:rsid w:val="0096453F"/>
    <w:rsid w:val="00964F40"/>
    <w:rsid w:val="009667B2"/>
    <w:rsid w:val="009675E3"/>
    <w:rsid w:val="00970388"/>
    <w:rsid w:val="00970CED"/>
    <w:rsid w:val="00971C4A"/>
    <w:rsid w:val="009724A8"/>
    <w:rsid w:val="0097314E"/>
    <w:rsid w:val="009735E3"/>
    <w:rsid w:val="009812ED"/>
    <w:rsid w:val="00984856"/>
    <w:rsid w:val="00985B9F"/>
    <w:rsid w:val="009A54E4"/>
    <w:rsid w:val="009B298A"/>
    <w:rsid w:val="009B4F51"/>
    <w:rsid w:val="009B5D8A"/>
    <w:rsid w:val="009B6E1D"/>
    <w:rsid w:val="009C234B"/>
    <w:rsid w:val="009C39EB"/>
    <w:rsid w:val="009C3CDD"/>
    <w:rsid w:val="009C5200"/>
    <w:rsid w:val="009C6201"/>
    <w:rsid w:val="009C7514"/>
    <w:rsid w:val="009D1159"/>
    <w:rsid w:val="009D4342"/>
    <w:rsid w:val="009D47AF"/>
    <w:rsid w:val="009D4BDB"/>
    <w:rsid w:val="009D534D"/>
    <w:rsid w:val="009F09BE"/>
    <w:rsid w:val="00A04EAE"/>
    <w:rsid w:val="00A05524"/>
    <w:rsid w:val="00A12A5B"/>
    <w:rsid w:val="00A1475C"/>
    <w:rsid w:val="00A160CE"/>
    <w:rsid w:val="00A162F2"/>
    <w:rsid w:val="00A16C5D"/>
    <w:rsid w:val="00A23B21"/>
    <w:rsid w:val="00A3275F"/>
    <w:rsid w:val="00A32795"/>
    <w:rsid w:val="00A33879"/>
    <w:rsid w:val="00A343DA"/>
    <w:rsid w:val="00A42FB9"/>
    <w:rsid w:val="00A43D50"/>
    <w:rsid w:val="00A4423E"/>
    <w:rsid w:val="00A44F9F"/>
    <w:rsid w:val="00A50837"/>
    <w:rsid w:val="00A54479"/>
    <w:rsid w:val="00A562AC"/>
    <w:rsid w:val="00A60714"/>
    <w:rsid w:val="00A635E6"/>
    <w:rsid w:val="00A72C88"/>
    <w:rsid w:val="00A739D1"/>
    <w:rsid w:val="00A76D37"/>
    <w:rsid w:val="00A76EA6"/>
    <w:rsid w:val="00A770C5"/>
    <w:rsid w:val="00A802F9"/>
    <w:rsid w:val="00A80533"/>
    <w:rsid w:val="00A82AF2"/>
    <w:rsid w:val="00A830BD"/>
    <w:rsid w:val="00A83C45"/>
    <w:rsid w:val="00A90592"/>
    <w:rsid w:val="00A90BFB"/>
    <w:rsid w:val="00A90DF2"/>
    <w:rsid w:val="00A93193"/>
    <w:rsid w:val="00A956EA"/>
    <w:rsid w:val="00AA027B"/>
    <w:rsid w:val="00AA36C1"/>
    <w:rsid w:val="00AA4687"/>
    <w:rsid w:val="00AB3AB7"/>
    <w:rsid w:val="00AB5A6D"/>
    <w:rsid w:val="00AB73FB"/>
    <w:rsid w:val="00AC0546"/>
    <w:rsid w:val="00AC7AF0"/>
    <w:rsid w:val="00AD0A30"/>
    <w:rsid w:val="00AD0FEB"/>
    <w:rsid w:val="00AD1B54"/>
    <w:rsid w:val="00AD1C95"/>
    <w:rsid w:val="00AD3BB5"/>
    <w:rsid w:val="00AD6DC1"/>
    <w:rsid w:val="00AD7C60"/>
    <w:rsid w:val="00AE3210"/>
    <w:rsid w:val="00AE361E"/>
    <w:rsid w:val="00AF056E"/>
    <w:rsid w:val="00AF282D"/>
    <w:rsid w:val="00AF2AA9"/>
    <w:rsid w:val="00AF3CB2"/>
    <w:rsid w:val="00AF3F5A"/>
    <w:rsid w:val="00AF417E"/>
    <w:rsid w:val="00B036B4"/>
    <w:rsid w:val="00B03C32"/>
    <w:rsid w:val="00B07C71"/>
    <w:rsid w:val="00B122F2"/>
    <w:rsid w:val="00B144FA"/>
    <w:rsid w:val="00B17363"/>
    <w:rsid w:val="00B17CCB"/>
    <w:rsid w:val="00B21B4E"/>
    <w:rsid w:val="00B21CE3"/>
    <w:rsid w:val="00B22B07"/>
    <w:rsid w:val="00B23B9A"/>
    <w:rsid w:val="00B24541"/>
    <w:rsid w:val="00B25091"/>
    <w:rsid w:val="00B27039"/>
    <w:rsid w:val="00B32D1C"/>
    <w:rsid w:val="00B33DE2"/>
    <w:rsid w:val="00B35121"/>
    <w:rsid w:val="00B351B0"/>
    <w:rsid w:val="00B3574A"/>
    <w:rsid w:val="00B374B7"/>
    <w:rsid w:val="00B37825"/>
    <w:rsid w:val="00B404FB"/>
    <w:rsid w:val="00B406DF"/>
    <w:rsid w:val="00B424A2"/>
    <w:rsid w:val="00B5530F"/>
    <w:rsid w:val="00B55E3E"/>
    <w:rsid w:val="00B60A5E"/>
    <w:rsid w:val="00B6139D"/>
    <w:rsid w:val="00B64760"/>
    <w:rsid w:val="00B66F8B"/>
    <w:rsid w:val="00B71463"/>
    <w:rsid w:val="00B73610"/>
    <w:rsid w:val="00B7386A"/>
    <w:rsid w:val="00B777B7"/>
    <w:rsid w:val="00B81134"/>
    <w:rsid w:val="00B833A3"/>
    <w:rsid w:val="00B85A29"/>
    <w:rsid w:val="00B91688"/>
    <w:rsid w:val="00BA04CD"/>
    <w:rsid w:val="00BA4627"/>
    <w:rsid w:val="00BA5EE9"/>
    <w:rsid w:val="00BB76C2"/>
    <w:rsid w:val="00BC116C"/>
    <w:rsid w:val="00BC3BD9"/>
    <w:rsid w:val="00BC7934"/>
    <w:rsid w:val="00BD27A1"/>
    <w:rsid w:val="00BD3F94"/>
    <w:rsid w:val="00BD5DA7"/>
    <w:rsid w:val="00BE35D9"/>
    <w:rsid w:val="00BE6606"/>
    <w:rsid w:val="00BF296C"/>
    <w:rsid w:val="00BF767B"/>
    <w:rsid w:val="00BF78EA"/>
    <w:rsid w:val="00C122F7"/>
    <w:rsid w:val="00C16795"/>
    <w:rsid w:val="00C167A4"/>
    <w:rsid w:val="00C23015"/>
    <w:rsid w:val="00C25223"/>
    <w:rsid w:val="00C31529"/>
    <w:rsid w:val="00C358B8"/>
    <w:rsid w:val="00C36559"/>
    <w:rsid w:val="00C4133B"/>
    <w:rsid w:val="00C41CFD"/>
    <w:rsid w:val="00C45D51"/>
    <w:rsid w:val="00C517B7"/>
    <w:rsid w:val="00C55656"/>
    <w:rsid w:val="00C561FB"/>
    <w:rsid w:val="00C6175F"/>
    <w:rsid w:val="00C70623"/>
    <w:rsid w:val="00C73422"/>
    <w:rsid w:val="00C80B10"/>
    <w:rsid w:val="00C82D78"/>
    <w:rsid w:val="00C91380"/>
    <w:rsid w:val="00C91634"/>
    <w:rsid w:val="00C95671"/>
    <w:rsid w:val="00C95E63"/>
    <w:rsid w:val="00CA1CC5"/>
    <w:rsid w:val="00CA1E6A"/>
    <w:rsid w:val="00CA642F"/>
    <w:rsid w:val="00CA6A2A"/>
    <w:rsid w:val="00CA7453"/>
    <w:rsid w:val="00CB001E"/>
    <w:rsid w:val="00CB1353"/>
    <w:rsid w:val="00CB3891"/>
    <w:rsid w:val="00CB414A"/>
    <w:rsid w:val="00CC01EB"/>
    <w:rsid w:val="00CC03F4"/>
    <w:rsid w:val="00CC53AD"/>
    <w:rsid w:val="00CC6249"/>
    <w:rsid w:val="00CC686A"/>
    <w:rsid w:val="00CD28ED"/>
    <w:rsid w:val="00CD2A24"/>
    <w:rsid w:val="00CD2D5A"/>
    <w:rsid w:val="00CD4CD7"/>
    <w:rsid w:val="00CD4DFC"/>
    <w:rsid w:val="00CD596B"/>
    <w:rsid w:val="00CD7E98"/>
    <w:rsid w:val="00CE072D"/>
    <w:rsid w:val="00CE3D2A"/>
    <w:rsid w:val="00D056A5"/>
    <w:rsid w:val="00D1612F"/>
    <w:rsid w:val="00D17340"/>
    <w:rsid w:val="00D25560"/>
    <w:rsid w:val="00D36532"/>
    <w:rsid w:val="00D37261"/>
    <w:rsid w:val="00D40B4C"/>
    <w:rsid w:val="00D40E19"/>
    <w:rsid w:val="00D475AF"/>
    <w:rsid w:val="00D50145"/>
    <w:rsid w:val="00D50236"/>
    <w:rsid w:val="00D570DD"/>
    <w:rsid w:val="00D6077D"/>
    <w:rsid w:val="00D60E68"/>
    <w:rsid w:val="00D61202"/>
    <w:rsid w:val="00D6747F"/>
    <w:rsid w:val="00D67AB1"/>
    <w:rsid w:val="00D67AE9"/>
    <w:rsid w:val="00D757EA"/>
    <w:rsid w:val="00D764B8"/>
    <w:rsid w:val="00D778C7"/>
    <w:rsid w:val="00D77DE9"/>
    <w:rsid w:val="00D82E7D"/>
    <w:rsid w:val="00D8459B"/>
    <w:rsid w:val="00D871FF"/>
    <w:rsid w:val="00D87624"/>
    <w:rsid w:val="00D907B7"/>
    <w:rsid w:val="00D95905"/>
    <w:rsid w:val="00D960AA"/>
    <w:rsid w:val="00D96DA0"/>
    <w:rsid w:val="00DA0D8D"/>
    <w:rsid w:val="00DA0F17"/>
    <w:rsid w:val="00DA5896"/>
    <w:rsid w:val="00DA626B"/>
    <w:rsid w:val="00DB0349"/>
    <w:rsid w:val="00DC2164"/>
    <w:rsid w:val="00DC3BFB"/>
    <w:rsid w:val="00DC4A78"/>
    <w:rsid w:val="00DC4B5D"/>
    <w:rsid w:val="00DC5437"/>
    <w:rsid w:val="00DD3684"/>
    <w:rsid w:val="00DD577A"/>
    <w:rsid w:val="00DD7EA2"/>
    <w:rsid w:val="00DE08EA"/>
    <w:rsid w:val="00DE7B37"/>
    <w:rsid w:val="00DF14D5"/>
    <w:rsid w:val="00DF4197"/>
    <w:rsid w:val="00DF6913"/>
    <w:rsid w:val="00E010D0"/>
    <w:rsid w:val="00E0405A"/>
    <w:rsid w:val="00E05654"/>
    <w:rsid w:val="00E056E7"/>
    <w:rsid w:val="00E05775"/>
    <w:rsid w:val="00E078EE"/>
    <w:rsid w:val="00E102AD"/>
    <w:rsid w:val="00E12B2F"/>
    <w:rsid w:val="00E12E99"/>
    <w:rsid w:val="00E16582"/>
    <w:rsid w:val="00E1719D"/>
    <w:rsid w:val="00E177B9"/>
    <w:rsid w:val="00E2109F"/>
    <w:rsid w:val="00E21693"/>
    <w:rsid w:val="00E25B16"/>
    <w:rsid w:val="00E25BB1"/>
    <w:rsid w:val="00E26303"/>
    <w:rsid w:val="00E335B4"/>
    <w:rsid w:val="00E458C2"/>
    <w:rsid w:val="00E5256C"/>
    <w:rsid w:val="00E62486"/>
    <w:rsid w:val="00E642EF"/>
    <w:rsid w:val="00E64D6A"/>
    <w:rsid w:val="00E65FFC"/>
    <w:rsid w:val="00E70027"/>
    <w:rsid w:val="00E705D6"/>
    <w:rsid w:val="00E76411"/>
    <w:rsid w:val="00E76B8F"/>
    <w:rsid w:val="00E83AF1"/>
    <w:rsid w:val="00E844F3"/>
    <w:rsid w:val="00E85F31"/>
    <w:rsid w:val="00E90670"/>
    <w:rsid w:val="00E90CBE"/>
    <w:rsid w:val="00E9246D"/>
    <w:rsid w:val="00E9502D"/>
    <w:rsid w:val="00EA1D76"/>
    <w:rsid w:val="00EA23D2"/>
    <w:rsid w:val="00EA389F"/>
    <w:rsid w:val="00EA4E8D"/>
    <w:rsid w:val="00EA5346"/>
    <w:rsid w:val="00EA65BD"/>
    <w:rsid w:val="00EA7B1C"/>
    <w:rsid w:val="00EB2F3C"/>
    <w:rsid w:val="00EB3313"/>
    <w:rsid w:val="00EB451B"/>
    <w:rsid w:val="00EC18AD"/>
    <w:rsid w:val="00EC2102"/>
    <w:rsid w:val="00ED114A"/>
    <w:rsid w:val="00ED1C65"/>
    <w:rsid w:val="00ED25A0"/>
    <w:rsid w:val="00ED4417"/>
    <w:rsid w:val="00ED509E"/>
    <w:rsid w:val="00ED51F4"/>
    <w:rsid w:val="00EF034C"/>
    <w:rsid w:val="00EF2391"/>
    <w:rsid w:val="00EF5374"/>
    <w:rsid w:val="00EF7248"/>
    <w:rsid w:val="00F00363"/>
    <w:rsid w:val="00F072A7"/>
    <w:rsid w:val="00F105C3"/>
    <w:rsid w:val="00F12FCA"/>
    <w:rsid w:val="00F20230"/>
    <w:rsid w:val="00F21046"/>
    <w:rsid w:val="00F21BA5"/>
    <w:rsid w:val="00F21D6A"/>
    <w:rsid w:val="00F251D7"/>
    <w:rsid w:val="00F30183"/>
    <w:rsid w:val="00F30F54"/>
    <w:rsid w:val="00F431D0"/>
    <w:rsid w:val="00F520CB"/>
    <w:rsid w:val="00F52A05"/>
    <w:rsid w:val="00F530EF"/>
    <w:rsid w:val="00F53E29"/>
    <w:rsid w:val="00F624B8"/>
    <w:rsid w:val="00F66D96"/>
    <w:rsid w:val="00F70260"/>
    <w:rsid w:val="00F76652"/>
    <w:rsid w:val="00F7743E"/>
    <w:rsid w:val="00F7774E"/>
    <w:rsid w:val="00F81557"/>
    <w:rsid w:val="00F818EE"/>
    <w:rsid w:val="00F82312"/>
    <w:rsid w:val="00F85519"/>
    <w:rsid w:val="00F8624E"/>
    <w:rsid w:val="00F86FCE"/>
    <w:rsid w:val="00F94EBC"/>
    <w:rsid w:val="00F9769B"/>
    <w:rsid w:val="00FA3D99"/>
    <w:rsid w:val="00FB1BE9"/>
    <w:rsid w:val="00FC6DAE"/>
    <w:rsid w:val="00FC76DA"/>
    <w:rsid w:val="00FD3943"/>
    <w:rsid w:val="00FD45D5"/>
    <w:rsid w:val="00FD4A6E"/>
    <w:rsid w:val="00FD58C3"/>
    <w:rsid w:val="00FD6794"/>
    <w:rsid w:val="00FD7AA7"/>
    <w:rsid w:val="00FD7AFF"/>
    <w:rsid w:val="00FE352B"/>
    <w:rsid w:val="00FE3EB2"/>
    <w:rsid w:val="00FE6772"/>
    <w:rsid w:val="00FF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5671"/>
    <w:pPr>
      <w:widowControl w:val="0"/>
      <w:tabs>
        <w:tab w:val="left" w:pos="0"/>
      </w:tabs>
      <w:suppressAutoHyphens/>
      <w:overflowPunct w:val="0"/>
      <w:jc w:val="both"/>
    </w:pPr>
    <w:rPr>
      <w:kern w:val="1"/>
      <w:sz w:val="21"/>
      <w:szCs w:val="24"/>
      <w:lang w:eastAsia="ar-SA"/>
    </w:rPr>
  </w:style>
  <w:style w:type="paragraph" w:styleId="1">
    <w:name w:val="heading 1"/>
    <w:basedOn w:val="a"/>
    <w:next w:val="me"/>
    <w:qFormat/>
    <w:rsid w:val="005B715B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me"/>
    <w:qFormat/>
    <w:rsid w:val="005B715B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me"/>
    <w:qFormat/>
    <w:rsid w:val="005B715B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me"/>
    <w:link w:val="4Char"/>
    <w:unhideWhenUsed/>
    <w:qFormat/>
    <w:rsid w:val="005B715B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B715B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5B715B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5B715B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5B715B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5B715B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">
    <w:name w:val="正文me"/>
    <w:rsid w:val="0097314E"/>
    <w:pPr>
      <w:spacing w:line="360" w:lineRule="auto"/>
      <w:ind w:firstLineChars="200" w:firstLine="200"/>
    </w:pPr>
    <w:rPr>
      <w:kern w:val="2"/>
      <w:sz w:val="21"/>
      <w:szCs w:val="24"/>
    </w:rPr>
  </w:style>
  <w:style w:type="character" w:customStyle="1" w:styleId="4Char">
    <w:name w:val="标题 4 Char"/>
    <w:link w:val="4"/>
    <w:rsid w:val="005B715B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"/>
    <w:semiHidden/>
    <w:rsid w:val="005B715B"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semiHidden/>
    <w:rsid w:val="005B715B"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sid w:val="005B715B"/>
    <w:rPr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rsid w:val="005B715B"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9"/>
    <w:semiHidden/>
    <w:rsid w:val="005B715B"/>
    <w:rPr>
      <w:rFonts w:ascii="Cambria" w:eastAsia="宋体" w:hAnsi="Cambria" w:cs="Times New Roman"/>
      <w:kern w:val="2"/>
      <w:sz w:val="21"/>
      <w:szCs w:val="21"/>
    </w:rPr>
  </w:style>
  <w:style w:type="paragraph" w:customStyle="1" w:styleId="a3">
    <w:name w:val="编写建议"/>
    <w:basedOn w:val="a"/>
    <w:rsid w:val="0097314E"/>
    <w:pPr>
      <w:jc w:val="left"/>
    </w:pPr>
    <w:rPr>
      <w:i/>
    </w:rPr>
  </w:style>
  <w:style w:type="paragraph" w:customStyle="1" w:styleId="a4">
    <w:name w:val="表格题注"/>
    <w:next w:val="me"/>
    <w:rsid w:val="00D50236"/>
    <w:pPr>
      <w:ind w:firstLine="420"/>
      <w:jc w:val="center"/>
    </w:pPr>
    <w:rPr>
      <w:kern w:val="2"/>
      <w:sz w:val="18"/>
      <w:szCs w:val="24"/>
    </w:rPr>
  </w:style>
  <w:style w:type="paragraph" w:customStyle="1" w:styleId="a5">
    <w:name w:val="表格文本"/>
    <w:rsid w:val="00156258"/>
    <w:rPr>
      <w:kern w:val="2"/>
      <w:sz w:val="21"/>
      <w:szCs w:val="24"/>
    </w:rPr>
  </w:style>
  <w:style w:type="paragraph" w:customStyle="1" w:styleId="a6">
    <w:name w:val="表头文本"/>
    <w:rsid w:val="002C502D"/>
    <w:pPr>
      <w:jc w:val="center"/>
    </w:pPr>
    <w:rPr>
      <w:b/>
      <w:kern w:val="2"/>
      <w:sz w:val="21"/>
      <w:szCs w:val="24"/>
    </w:rPr>
  </w:style>
  <w:style w:type="paragraph" w:customStyle="1" w:styleId="a7">
    <w:name w:val="插图题注"/>
    <w:rsid w:val="003E7F7A"/>
    <w:pPr>
      <w:ind w:firstLine="420"/>
      <w:jc w:val="center"/>
    </w:pPr>
    <w:rPr>
      <w:kern w:val="2"/>
      <w:sz w:val="18"/>
      <w:szCs w:val="24"/>
    </w:rPr>
  </w:style>
  <w:style w:type="paragraph" w:customStyle="1" w:styleId="a8">
    <w:name w:val="注示头"/>
    <w:basedOn w:val="a"/>
    <w:rsid w:val="0012134F"/>
    <w:pPr>
      <w:pBdr>
        <w:top w:val="single" w:sz="4" w:space="1" w:color="auto"/>
      </w:pBdr>
      <w:spacing w:line="360" w:lineRule="auto"/>
    </w:pPr>
    <w:rPr>
      <w:rFonts w:eastAsia="黑体"/>
      <w:sz w:val="18"/>
    </w:rPr>
  </w:style>
  <w:style w:type="paragraph" w:customStyle="1" w:styleId="a9">
    <w:name w:val="我的标题"/>
    <w:basedOn w:val="a"/>
    <w:next w:val="me"/>
    <w:rsid w:val="001019E7"/>
    <w:pPr>
      <w:spacing w:line="360" w:lineRule="auto"/>
      <w:jc w:val="center"/>
    </w:pPr>
    <w:rPr>
      <w:rFonts w:eastAsia="黑体"/>
      <w:sz w:val="36"/>
    </w:rPr>
  </w:style>
  <w:style w:type="paragraph" w:customStyle="1" w:styleId="aa">
    <w:name w:val="注示文本"/>
    <w:basedOn w:val="a"/>
    <w:rsid w:val="0012134F"/>
    <w:pPr>
      <w:pBdr>
        <w:bottom w:val="single" w:sz="4" w:space="1" w:color="auto"/>
      </w:pBdr>
      <w:spacing w:line="360" w:lineRule="auto"/>
    </w:pPr>
    <w:rPr>
      <w:rFonts w:eastAsia="黑体"/>
      <w:sz w:val="18"/>
    </w:rPr>
  </w:style>
  <w:style w:type="paragraph" w:styleId="ab">
    <w:name w:val="Document Map"/>
    <w:basedOn w:val="a"/>
    <w:link w:val="Char"/>
    <w:rsid w:val="008415FB"/>
    <w:rPr>
      <w:rFonts w:ascii="宋体"/>
      <w:sz w:val="18"/>
      <w:szCs w:val="18"/>
    </w:rPr>
  </w:style>
  <w:style w:type="character" w:customStyle="1" w:styleId="Char">
    <w:name w:val="文档结构图 Char"/>
    <w:link w:val="ab"/>
    <w:rsid w:val="008415FB"/>
    <w:rPr>
      <w:rFonts w:ascii="宋体"/>
      <w:kern w:val="2"/>
      <w:sz w:val="18"/>
      <w:szCs w:val="18"/>
    </w:rPr>
  </w:style>
  <w:style w:type="paragraph" w:styleId="ac">
    <w:name w:val="header"/>
    <w:basedOn w:val="a"/>
    <w:link w:val="Char0"/>
    <w:rsid w:val="00841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c"/>
    <w:rsid w:val="008415FB"/>
    <w:rPr>
      <w:kern w:val="2"/>
      <w:sz w:val="18"/>
      <w:szCs w:val="18"/>
    </w:rPr>
  </w:style>
  <w:style w:type="paragraph" w:styleId="ad">
    <w:name w:val="footer"/>
    <w:basedOn w:val="a"/>
    <w:link w:val="Char1"/>
    <w:rsid w:val="00841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d"/>
    <w:rsid w:val="008415FB"/>
    <w:rPr>
      <w:kern w:val="2"/>
      <w:sz w:val="18"/>
      <w:szCs w:val="18"/>
    </w:rPr>
  </w:style>
  <w:style w:type="character" w:styleId="ae">
    <w:name w:val="Hyperlink"/>
    <w:rsid w:val="00555533"/>
    <w:rPr>
      <w:color w:val="0000FF"/>
      <w:u w:val="single"/>
    </w:rPr>
  </w:style>
  <w:style w:type="table" w:styleId="af">
    <w:name w:val="Table Grid"/>
    <w:basedOn w:val="a1"/>
    <w:rsid w:val="007E18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nhideWhenUsed/>
    <w:qFormat/>
    <w:rsid w:val="0034405D"/>
    <w:rPr>
      <w:rFonts w:ascii="Cambria" w:eastAsia="黑体" w:hAnsi="Cambria"/>
      <w:sz w:val="20"/>
      <w:szCs w:val="20"/>
    </w:rPr>
  </w:style>
  <w:style w:type="paragraph" w:styleId="af1">
    <w:name w:val="List Paragraph"/>
    <w:basedOn w:val="a"/>
    <w:uiPriority w:val="34"/>
    <w:qFormat/>
    <w:rsid w:val="00530B7E"/>
    <w:pPr>
      <w:ind w:firstLineChars="200" w:firstLine="420"/>
    </w:pPr>
  </w:style>
  <w:style w:type="character" w:styleId="af2">
    <w:name w:val="Emphasis"/>
    <w:uiPriority w:val="20"/>
    <w:qFormat/>
    <w:rsid w:val="00C95671"/>
    <w:rPr>
      <w:i/>
      <w:iCs/>
    </w:rPr>
  </w:style>
  <w:style w:type="character" w:customStyle="1" w:styleId="WW-HTML">
    <w:name w:val="WW-HTML 代码"/>
    <w:rsid w:val="00C95671"/>
    <w:rPr>
      <w:rFonts w:ascii="宋体" w:eastAsia="宋体" w:hAnsi="宋体" w:cs="宋体"/>
      <w:sz w:val="24"/>
      <w:szCs w:val="24"/>
    </w:rPr>
  </w:style>
  <w:style w:type="paragraph" w:customStyle="1" w:styleId="10">
    <w:name w:val="标题1"/>
    <w:basedOn w:val="a"/>
    <w:next w:val="af3"/>
    <w:rsid w:val="00C95671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af4">
    <w:name w:val="Body Text Indent"/>
    <w:basedOn w:val="a"/>
    <w:link w:val="Char2"/>
    <w:rsid w:val="00C95671"/>
    <w:pPr>
      <w:spacing w:after="120"/>
      <w:ind w:left="420"/>
    </w:pPr>
  </w:style>
  <w:style w:type="character" w:customStyle="1" w:styleId="Char2">
    <w:name w:val="正文文本缩进 Char"/>
    <w:link w:val="af4"/>
    <w:rsid w:val="00C95671"/>
    <w:rPr>
      <w:kern w:val="1"/>
      <w:sz w:val="21"/>
      <w:szCs w:val="24"/>
      <w:lang w:eastAsia="ar-SA"/>
    </w:rPr>
  </w:style>
  <w:style w:type="paragraph" w:customStyle="1" w:styleId="21">
    <w:name w:val="正文首行缩进 21"/>
    <w:basedOn w:val="af4"/>
    <w:rsid w:val="00C95671"/>
    <w:pPr>
      <w:ind w:firstLine="420"/>
    </w:pPr>
  </w:style>
  <w:style w:type="paragraph" w:styleId="af5">
    <w:name w:val="Signature"/>
    <w:basedOn w:val="a"/>
    <w:link w:val="Char3"/>
    <w:rsid w:val="00C95671"/>
    <w:pPr>
      <w:suppressLineNumbers/>
    </w:pPr>
  </w:style>
  <w:style w:type="character" w:customStyle="1" w:styleId="Char3">
    <w:name w:val="签名 Char"/>
    <w:link w:val="af5"/>
    <w:rsid w:val="00C95671"/>
    <w:rPr>
      <w:kern w:val="1"/>
      <w:sz w:val="21"/>
      <w:szCs w:val="24"/>
      <w:lang w:eastAsia="ar-SA"/>
    </w:rPr>
  </w:style>
  <w:style w:type="paragraph" w:customStyle="1" w:styleId="11">
    <w:name w:val="正文首行缩进1"/>
    <w:basedOn w:val="af3"/>
    <w:rsid w:val="00C95671"/>
  </w:style>
  <w:style w:type="paragraph" w:customStyle="1" w:styleId="NumberList1">
    <w:name w:val="Number List 1"/>
    <w:basedOn w:val="a"/>
    <w:next w:val="a"/>
    <w:rsid w:val="00C95671"/>
    <w:pPr>
      <w:spacing w:after="120"/>
      <w:ind w:left="283" w:hanging="283"/>
    </w:pPr>
  </w:style>
  <w:style w:type="paragraph" w:styleId="af3">
    <w:name w:val="Body Text"/>
    <w:basedOn w:val="a"/>
    <w:link w:val="Char4"/>
    <w:rsid w:val="00C95671"/>
    <w:pPr>
      <w:spacing w:after="120"/>
    </w:pPr>
  </w:style>
  <w:style w:type="character" w:customStyle="1" w:styleId="Char4">
    <w:name w:val="正文文本 Char"/>
    <w:link w:val="af3"/>
    <w:rsid w:val="00C95671"/>
    <w:rPr>
      <w:kern w:val="1"/>
      <w:sz w:val="21"/>
      <w:szCs w:val="24"/>
      <w:lang w:eastAsia="ar-SA"/>
    </w:rPr>
  </w:style>
  <w:style w:type="paragraph" w:styleId="af6">
    <w:name w:val="Balloon Text"/>
    <w:basedOn w:val="a"/>
    <w:link w:val="Char5"/>
    <w:rsid w:val="00EF5374"/>
    <w:rPr>
      <w:sz w:val="18"/>
      <w:szCs w:val="18"/>
    </w:rPr>
  </w:style>
  <w:style w:type="character" w:customStyle="1" w:styleId="Char5">
    <w:name w:val="批注框文本 Char"/>
    <w:basedOn w:val="a0"/>
    <w:link w:val="af6"/>
    <w:rsid w:val="00EF5374"/>
    <w:rPr>
      <w:kern w:val="1"/>
      <w:sz w:val="18"/>
      <w:szCs w:val="18"/>
      <w:lang w:eastAsia="ar-SA"/>
    </w:rPr>
  </w:style>
  <w:style w:type="table" w:customStyle="1" w:styleId="CSS-">
    <w:name w:val="CSS-表格"/>
    <w:basedOn w:val="a1"/>
    <w:uiPriority w:val="99"/>
    <w:rsid w:val="00A23B21"/>
    <w:pPr>
      <w:widowControl w:val="0"/>
      <w:jc w:val="both"/>
      <w:textAlignment w:val="top"/>
    </w:pPr>
    <w:rPr>
      <w:rFonts w:ascii="Courier New" w:eastAsia="仿宋" w:hAnsi="Courier New"/>
      <w:sz w:val="21"/>
    </w:rPr>
    <w:tblPr>
      <w:tblInd w:w="0" w:type="dxa"/>
      <w:tblBorders>
        <w:top w:val="single" w:sz="12" w:space="0" w:color="008000"/>
        <w:left w:val="single" w:sz="12" w:space="0" w:color="008000"/>
        <w:bottom w:val="single" w:sz="12" w:space="0" w:color="008000"/>
        <w:right w:val="single" w:sz="12" w:space="0" w:color="008000"/>
        <w:insideH w:val="single" w:sz="6" w:space="0" w:color="008000"/>
        <w:insideV w:val="single" w:sz="6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styleId="af7">
    <w:name w:val="Normal (Web)"/>
    <w:basedOn w:val="a"/>
    <w:uiPriority w:val="99"/>
    <w:semiHidden/>
    <w:unhideWhenUsed/>
    <w:rsid w:val="00CA7453"/>
    <w:pPr>
      <w:widowControl/>
      <w:tabs>
        <w:tab w:val="clear" w:pos="0"/>
      </w:tabs>
      <w:suppressAutoHyphens w:val="0"/>
      <w:overflowPunct/>
      <w:spacing w:before="100" w:beforeAutospacing="1" w:after="100" w:afterAutospacing="1"/>
      <w:jc w:val="left"/>
    </w:pPr>
    <w:rPr>
      <w:rFonts w:ascii="宋体" w:hAnsi="宋体" w:cs="宋体"/>
      <w:kern w:val="0"/>
      <w:sz w:val="24"/>
      <w:lang w:eastAsia="zh-CN"/>
    </w:rPr>
  </w:style>
  <w:style w:type="character" w:customStyle="1" w:styleId="apple-converted-space">
    <w:name w:val="apple-converted-space"/>
    <w:basedOn w:val="a0"/>
    <w:rsid w:val="00CA7453"/>
  </w:style>
  <w:style w:type="character" w:styleId="af8">
    <w:name w:val="Strong"/>
    <w:basedOn w:val="a0"/>
    <w:uiPriority w:val="22"/>
    <w:qFormat/>
    <w:rsid w:val="002D7E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9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7116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75893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0456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51448773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180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wmf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wmf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wmf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wmf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wmf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wmf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w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wmf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Normal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2D239-4507-4ED2-B410-EEDD28014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74</Pages>
  <Words>2378</Words>
  <Characters>13560</Characters>
  <Application>Microsoft Office Word</Application>
  <DocSecurity>0</DocSecurity>
  <Lines>113</Lines>
  <Paragraphs>31</Paragraphs>
  <ScaleCrop>false</ScaleCrop>
  <Company/>
  <LinksUpToDate>false</LinksUpToDate>
  <CharactersWithSpaces>15907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2013-05-22T15:05:00Z</dcterms:created>
  <dcterms:modified xsi:type="dcterms:W3CDTF">2014-04-11T13:43:00Z</dcterms:modified>
</cp:coreProperties>
</file>